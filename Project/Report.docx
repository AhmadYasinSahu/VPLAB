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294958" w14:textId="50458CEE" w:rsidR="00831721" w:rsidRDefault="00562A03" w:rsidP="00831721">
      <w:pPr>
        <w:spacing w:before="120" w:after="0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617F48" wp14:editId="65D14EFE">
                <wp:simplePos x="0" y="0"/>
                <wp:positionH relativeFrom="margin">
                  <wp:posOffset>3975883</wp:posOffset>
                </wp:positionH>
                <wp:positionV relativeFrom="paragraph">
                  <wp:posOffset>-1847216</wp:posOffset>
                </wp:positionV>
                <wp:extent cx="4678326" cy="2460133"/>
                <wp:effectExtent l="247650" t="1276350" r="160655" b="1273810"/>
                <wp:wrapNone/>
                <wp:docPr id="1001887558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47636">
                          <a:off x="0" y="0"/>
                          <a:ext cx="4678326" cy="2460133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shapetype w14:anchorId="3ED6AFE0" id="_x0000_t109" coordsize="21600,21600" o:spt="109" path="m,l,21600r21600,l21600,xe">
                <v:stroke joinstyle="miter"/>
                <v:path gradientshapeok="t" o:connecttype="rect"/>
              </v:shapetype>
              <v:shape id="Flowchart: Process 2" o:spid="_x0000_s1026" type="#_x0000_t109" style="position:absolute;margin-left:313.05pt;margin-top:-145.45pt;width:368.35pt;height:193.7pt;rotation:2782698fd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" fillcolor="#17406d [3204]" strokecolor="#030910 [484]" strokeweight="1pt"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A90977" wp14:editId="074D2771">
                <wp:simplePos x="0" y="0"/>
                <wp:positionH relativeFrom="margin">
                  <wp:posOffset>-2158401</wp:posOffset>
                </wp:positionH>
                <wp:positionV relativeFrom="paragraph">
                  <wp:posOffset>-1935015</wp:posOffset>
                </wp:positionV>
                <wp:extent cx="4678326" cy="2460133"/>
                <wp:effectExtent l="1242378" t="243522" r="1174432" b="240983"/>
                <wp:wrapNone/>
                <wp:docPr id="2100697497" name="Flowchart: Proces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755747">
                          <a:off x="0" y="0"/>
                          <a:ext cx="4678326" cy="2460133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shape w14:anchorId="1214AB88" id="Flowchart: Process 2" o:spid="_x0000_s1026" type="#_x0000_t109" style="position:absolute;margin-left:-169.95pt;margin-top:-152.35pt;width:368.35pt;height:193.7pt;rotation:-3106683fd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" fillcolor="#17406d [3204]" strokecolor="#030910 [484]" strokeweight="1pt">
                <w10:wrap anchorx="margin"/>
              </v:shape>
            </w:pict>
          </mc:Fallback>
        </mc:AlternateContent>
      </w:r>
    </w:p>
    <w:p w14:paraId="1D415024" w14:textId="1C39D905" w:rsidR="00A66B18" w:rsidRDefault="00307B41" w:rsidP="00307B41">
      <w:pPr>
        <w:tabs>
          <w:tab w:val="left" w:pos="4340"/>
        </w:tabs>
      </w:pPr>
      <w:r>
        <w:tab/>
      </w:r>
    </w:p>
    <w:p w14:paraId="35AE4587" w14:textId="5957DBC7" w:rsidR="00A66B18" w:rsidRDefault="00562A03" w:rsidP="000F7901">
      <w:pPr>
        <w:pStyle w:val="Signature"/>
        <w:spacing w:line="276" w:lineRule="auto"/>
        <w:ind w:left="0"/>
        <w:jc w:val="center"/>
        <w:rPr>
          <w:color w:val="000000" w:themeColor="text1"/>
        </w:rPr>
      </w:pPr>
      <w:r>
        <w:rPr>
          <w:noProof/>
          <w:lang w:eastAsia="en-US"/>
        </w:rPr>
        <w:drawing>
          <wp:inline distT="0" distB="0" distL="0" distR="0" wp14:anchorId="1A974C98" wp14:editId="508DC7C6">
            <wp:extent cx="2169041" cy="1828800"/>
            <wp:effectExtent l="0" t="0" r="3175" b="0"/>
            <wp:docPr id="20705708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70814" name="Picture 20705708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098" cy="183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428F"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61312" behindDoc="1" locked="1" layoutInCell="1" allowOverlap="1" wp14:anchorId="59F98618" wp14:editId="01C30199">
                <wp:simplePos x="0" y="0"/>
                <wp:positionH relativeFrom="margin">
                  <wp:posOffset>-796925</wp:posOffset>
                </wp:positionH>
                <wp:positionV relativeFrom="paragraph">
                  <wp:posOffset>8053070</wp:posOffset>
                </wp:positionV>
                <wp:extent cx="8481060" cy="2430780"/>
                <wp:effectExtent l="0" t="0" r="0" b="7620"/>
                <wp:wrapNone/>
                <wp:docPr id="1402949243" name="Graphic 17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481060" cy="2430780"/>
                          <a:chOff x="-177475" y="-7144"/>
                          <a:chExt cx="6175844" cy="1949633"/>
                        </a:xfrm>
                      </wpg:grpSpPr>
                      <wps:wsp>
                        <wps:cNvPr id="2123111053" name="Freeform: Shape 2123111053"/>
                        <wps:cNvSpPr/>
                        <wps:spPr>
                          <a:xfrm>
                            <a:off x="2121694" y="-7144"/>
                            <a:ext cx="3876675" cy="1762125"/>
                          </a:xfrm>
                          <a:custGeom>
                            <a:avLst/>
                            <a:gdLst>
                              <a:gd name="connsiteX0" fmla="*/ 3869531 w 3876675"/>
                              <a:gd name="connsiteY0" fmla="*/ 1359694 h 1762125"/>
                              <a:gd name="connsiteX1" fmla="*/ 2359819 w 3876675"/>
                              <a:gd name="connsiteY1" fmla="*/ 1744504 h 1762125"/>
                              <a:gd name="connsiteX2" fmla="*/ 7144 w 3876675"/>
                              <a:gd name="connsiteY2" fmla="*/ 1287304 h 1762125"/>
                              <a:gd name="connsiteX3" fmla="*/ 7144 w 3876675"/>
                              <a:gd name="connsiteY3" fmla="*/ 7144 h 1762125"/>
                              <a:gd name="connsiteX4" fmla="*/ 3869531 w 3876675"/>
                              <a:gd name="connsiteY4" fmla="*/ 7144 h 1762125"/>
                              <a:gd name="connsiteX5" fmla="*/ 3869531 w 3876675"/>
                              <a:gd name="connsiteY5" fmla="*/ 1359694 h 17621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876675" h="1762125">
                                <a:moveTo>
                                  <a:pt x="3869531" y="1359694"/>
                                </a:moveTo>
                                <a:cubicBezTo>
                                  <a:pt x="3869531" y="1359694"/>
                                  <a:pt x="3379946" y="1834039"/>
                                  <a:pt x="2359819" y="1744504"/>
                                </a:cubicBezTo>
                                <a:cubicBezTo>
                                  <a:pt x="1339691" y="1654969"/>
                                  <a:pt x="936784" y="1180624"/>
                                  <a:pt x="7144" y="1287304"/>
                                </a:cubicBezTo>
                                <a:lnTo>
                                  <a:pt x="7144" y="7144"/>
                                </a:lnTo>
                                <a:lnTo>
                                  <a:pt x="3869531" y="7144"/>
                                </a:lnTo>
                                <a:lnTo>
                                  <a:pt x="3869531" y="13596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9323138" name="Freeform: Shape 1259323138"/>
                        <wps:cNvSpPr/>
                        <wps:spPr>
                          <a:xfrm>
                            <a:off x="-177475" y="18439"/>
                            <a:ext cx="6000750" cy="1924050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1699736 h 1924050"/>
                              <a:gd name="connsiteX1" fmla="*/ 2934176 w 6000750"/>
                              <a:gd name="connsiteY1" fmla="*/ 1484471 h 1924050"/>
                              <a:gd name="connsiteX2" fmla="*/ 5998369 w 6000750"/>
                              <a:gd name="connsiteY2" fmla="*/ 893921 h 1924050"/>
                              <a:gd name="connsiteX3" fmla="*/ 5998369 w 6000750"/>
                              <a:gd name="connsiteY3" fmla="*/ 7144 h 1924050"/>
                              <a:gd name="connsiteX4" fmla="*/ 7144 w 6000750"/>
                              <a:gd name="connsiteY4" fmla="*/ 7144 h 1924050"/>
                              <a:gd name="connsiteX5" fmla="*/ 7144 w 6000750"/>
                              <a:gd name="connsiteY5" fmla="*/ 1699736 h 1924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1924050">
                                <a:moveTo>
                                  <a:pt x="7144" y="1699736"/>
                                </a:moveTo>
                                <a:cubicBezTo>
                                  <a:pt x="7144" y="1699736"/>
                                  <a:pt x="1410176" y="2317909"/>
                                  <a:pt x="2934176" y="1484471"/>
                                </a:cubicBezTo>
                                <a:cubicBezTo>
                                  <a:pt x="4459129" y="651986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lnTo>
                                  <a:pt x="7144" y="1699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4740045" name="Freeform: Shape 2034740045"/>
                        <wps:cNvSpPr/>
                        <wps:spPr>
                          <a:xfrm>
                            <a:off x="-7144" y="-7144"/>
                            <a:ext cx="6000750" cy="904875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7144 h 904875"/>
                              <a:gd name="connsiteX1" fmla="*/ 7144 w 6000750"/>
                              <a:gd name="connsiteY1" fmla="*/ 613886 h 904875"/>
                              <a:gd name="connsiteX2" fmla="*/ 3546634 w 6000750"/>
                              <a:gd name="connsiteY2" fmla="*/ 574834 h 904875"/>
                              <a:gd name="connsiteX3" fmla="*/ 5998369 w 6000750"/>
                              <a:gd name="connsiteY3" fmla="*/ 893921 h 904875"/>
                              <a:gd name="connsiteX4" fmla="*/ 5998369 w 6000750"/>
                              <a:gd name="connsiteY4" fmla="*/ 7144 h 904875"/>
                              <a:gd name="connsiteX5" fmla="*/ 7144 w 6000750"/>
                              <a:gd name="connsiteY5" fmla="*/ 7144 h 9048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904875">
                                <a:moveTo>
                                  <a:pt x="7144" y="7144"/>
                                </a:moveTo>
                                <a:lnTo>
                                  <a:pt x="7144" y="613886"/>
                                </a:lnTo>
                                <a:cubicBezTo>
                                  <a:pt x="647224" y="1034891"/>
                                  <a:pt x="2136934" y="964406"/>
                                  <a:pt x="3546634" y="574834"/>
                                </a:cubicBezTo>
                                <a:cubicBezTo>
                                  <a:pt x="4882039" y="205264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/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0" scaled="1"/>
                            <a:tileRect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210418" name="Freeform: Shape 650210418"/>
                        <wps:cNvSpPr/>
                        <wps:spPr>
                          <a:xfrm>
                            <a:off x="3176111" y="924401"/>
                            <a:ext cx="2819400" cy="828675"/>
                          </a:xfrm>
                          <a:custGeom>
                            <a:avLst/>
                            <a:gdLst>
                              <a:gd name="connsiteX0" fmla="*/ 7144 w 2819400"/>
                              <a:gd name="connsiteY0" fmla="*/ 481489 h 828675"/>
                              <a:gd name="connsiteX1" fmla="*/ 1305401 w 2819400"/>
                              <a:gd name="connsiteY1" fmla="*/ 812959 h 828675"/>
                              <a:gd name="connsiteX2" fmla="*/ 2815114 w 2819400"/>
                              <a:gd name="connsiteY2" fmla="*/ 428149 h 828675"/>
                              <a:gd name="connsiteX3" fmla="*/ 2815114 w 2819400"/>
                              <a:gd name="connsiteY3" fmla="*/ 7144 h 828675"/>
                              <a:gd name="connsiteX4" fmla="*/ 7144 w 2819400"/>
                              <a:gd name="connsiteY4" fmla="*/ 481489 h 8286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19400" h="828675">
                                <a:moveTo>
                                  <a:pt x="7144" y="481489"/>
                                </a:moveTo>
                                <a:cubicBezTo>
                                  <a:pt x="380524" y="602456"/>
                                  <a:pt x="751999" y="764381"/>
                                  <a:pt x="1305401" y="812959"/>
                                </a:cubicBezTo>
                                <a:cubicBezTo>
                                  <a:pt x="2325529" y="902494"/>
                                  <a:pt x="2815114" y="428149"/>
                                  <a:pt x="2815114" y="428149"/>
                                </a:cubicBezTo>
                                <a:lnTo>
                                  <a:pt x="2815114" y="7144"/>
                                </a:lnTo>
                                <a:cubicBezTo>
                                  <a:pt x="2332196" y="236696"/>
                                  <a:pt x="1376839" y="568166"/>
                                  <a:pt x="7144" y="481489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2"/>
                              </a:gs>
                              <a:gs pos="100000">
                                <a:schemeClr val="accent2">
                                  <a:lumMod val="75000"/>
                                </a:schemeClr>
                              </a:gs>
                            </a:gsLst>
                            <a:lin ang="0" scaled="1"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group w14:anchorId="1643EE41" id="Graphic 17" o:spid="_x0000_s1026" style="position:absolute;margin-left:-62.75pt;margin-top:634.1pt;width:667.8pt;height:191.4pt;rotation:180;z-index:-251655168;mso-position-horizontal-relative:margin;mso-width-relative:margin;mso-height-relative:margin" coordorigin="-1774,-71" coordsize="61758,19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">
                <v:shape id="Freeform: Shape 2123111053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" path="m3869531,1359694v,,-489585,474345,-1509712,384810c1339691,1654969,936784,1180624,7144,1287304l7144,7144r3862387,l3869531,1359694xe" fillcolor="#009dd9 [3205]" stroked="f">
                  <v:stroke joinstyle="miter"/>
                  <v:path arrowok="t" o:connecttype="custom" o:connectlocs="3869531,1359694;2359819,1744504;7144,1287304;7144,7144;3869531,7144;3869531,1359694" o:connectangles="0,0,0,0,0,0"/>
                </v:shape>
                <v:shape id="Freeform: Shape 1259323138" o:spid="_x0000_s1028" style="position:absolute;left:-1774;top:184;width:60006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" path="m7144,1699736v,,1403032,618173,2927032,-215265c4459129,651986,5998369,893921,5998369,893921r,-886777l7144,7144r,1692592xe" fillcolor="#17406d [3204]" stroked="f">
                  <v:stroke joinstyle="miter"/>
                  <v:path arrowok="t" o:connecttype="custom" o:connectlocs="7144,1699736;2934176,1484471;5998369,893921;5998369,7144;7144,7144;7144,1699736" o:connectangles="0,0,0,0,0,0"/>
                </v:shape>
                <v:shape id="Freeform: Shape 2034740045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" path="m7144,7144r,606742c647224,1034891,2136934,964406,3546634,574834,4882039,205264,5998369,893921,5998369,893921r,-886777l7144,7144xe" fillcolor="#17406d [3204]" stroked="f">
                  <v:fill color2="#4389d7 [1940]" rotate="t" angle="90" focus="100%" type="gradient"/>
                  <v:stroke joinstyle="miter"/>
                  <v:path arrowok="t" o:connecttype="custom" o:connectlocs="7144,7144;7144,613886;3546634,574834;5998369,893921;5998369,7144;7144,7144" o:connectangles="0,0,0,0,0,0"/>
                </v:shape>
                <v:shape id="Freeform: Shape 650210418" o:spid="_x0000_s1030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" path="m7144,481489c380524,602456,751999,764381,1305401,812959,2325529,902494,2815114,428149,2815114,428149r,-421005c2332196,236696,1376839,568166,7144,481489xe" fillcolor="#009dd9 [3205]" stroked="f">
                  <v:fill color2="#0075a2 [2405]" angle="90" focus="100%" type="gradient"/>
                  <v:stroke joinstyle="miter"/>
                  <v:path arrowok="t" o:connecttype="custom" o:connectlocs="7144,481489;1305401,812959;2815114,428149;2815114,7144;7144,481489" o:connectangles="0,0,0,0,0"/>
                </v:shape>
                <w10:wrap anchorx="margin"/>
                <w10:anchorlock/>
              </v:group>
            </w:pict>
          </mc:Fallback>
        </mc:AlternateContent>
      </w:r>
    </w:p>
    <w:p w14:paraId="0A67988F" w14:textId="5FD011AE" w:rsidR="00562A03" w:rsidRDefault="00562A03" w:rsidP="000F7901">
      <w:pPr>
        <w:spacing w:line="276" w:lineRule="auto"/>
      </w:pPr>
    </w:p>
    <w:p w14:paraId="07E76CA8" w14:textId="626C6237" w:rsidR="00307B41" w:rsidRPr="00140F24" w:rsidRDefault="00307B41" w:rsidP="00307B41">
      <w:pPr>
        <w:tabs>
          <w:tab w:val="left" w:pos="3020"/>
        </w:tabs>
        <w:spacing w:before="0" w:after="0"/>
        <w:ind w:left="0" w:right="0"/>
        <w:rPr>
          <w:rFonts w:ascii="Rockwell" w:hAnsi="Rockwell"/>
          <w:b/>
          <w:bCs/>
          <w:i/>
          <w:iCs/>
          <w:color w:val="auto"/>
          <w:sz w:val="52"/>
          <w:szCs w:val="44"/>
          <w:u w:val="single"/>
        </w:rPr>
      </w:pPr>
      <w:r w:rsidRPr="00140F24">
        <w:rPr>
          <w:rFonts w:ascii="Rockwell" w:hAnsi="Rockwell"/>
          <w:b/>
          <w:bCs/>
          <w:i/>
          <w:iCs/>
          <w:color w:val="auto"/>
          <w:sz w:val="52"/>
          <w:szCs w:val="44"/>
          <w:u w:val="single"/>
        </w:rPr>
        <w:t>Project:</w:t>
      </w:r>
    </w:p>
    <w:p w14:paraId="705F5B9B" w14:textId="77777777" w:rsidR="00737630" w:rsidRDefault="00737630" w:rsidP="00307B41">
      <w:pPr>
        <w:tabs>
          <w:tab w:val="left" w:pos="3020"/>
        </w:tabs>
        <w:spacing w:before="0" w:after="0"/>
        <w:ind w:left="0" w:right="0"/>
        <w:rPr>
          <w:rFonts w:ascii="Rockwell" w:hAnsi="Rockwell"/>
          <w:b/>
          <w:bCs/>
          <w:i/>
          <w:iCs/>
          <w:color w:val="auto"/>
          <w:sz w:val="52"/>
          <w:szCs w:val="44"/>
        </w:rPr>
      </w:pPr>
    </w:p>
    <w:p w14:paraId="5FEEFE16" w14:textId="6C4E3044" w:rsidR="00307B41" w:rsidRPr="00140F24" w:rsidRDefault="00307B41" w:rsidP="00307B41">
      <w:pPr>
        <w:tabs>
          <w:tab w:val="left" w:pos="3020"/>
        </w:tabs>
        <w:spacing w:before="0" w:after="0"/>
        <w:ind w:left="0" w:right="0"/>
        <w:jc w:val="center"/>
        <w:rPr>
          <w:rFonts w:ascii="Rockwell" w:hAnsi="Rockwell"/>
          <w:b/>
          <w:bCs/>
          <w:i/>
          <w:iCs/>
          <w:color w:val="auto"/>
          <w:sz w:val="72"/>
          <w:szCs w:val="52"/>
          <w:u w:val="single"/>
        </w:rPr>
      </w:pPr>
      <w:r w:rsidRPr="00140F24">
        <w:rPr>
          <w:rFonts w:ascii="Rockwell" w:hAnsi="Rockwell"/>
          <w:b/>
          <w:bCs/>
          <w:i/>
          <w:iCs/>
          <w:color w:val="auto"/>
          <w:sz w:val="72"/>
          <w:szCs w:val="52"/>
          <w:u w:val="single"/>
        </w:rPr>
        <w:t>Shopping Cart</w:t>
      </w:r>
    </w:p>
    <w:p w14:paraId="7BBFE85E" w14:textId="2B12B646" w:rsidR="00307B41" w:rsidRPr="00140F24" w:rsidRDefault="00307B41" w:rsidP="000F7901">
      <w:pPr>
        <w:spacing w:line="276" w:lineRule="auto"/>
        <w:rPr>
          <w:u w:val="single"/>
        </w:rPr>
      </w:pPr>
    </w:p>
    <w:p w14:paraId="29829DDC" w14:textId="77777777" w:rsidR="00737630" w:rsidRPr="00562A03" w:rsidRDefault="00737630" w:rsidP="000F7901">
      <w:pPr>
        <w:spacing w:line="276" w:lineRule="auto"/>
      </w:pPr>
    </w:p>
    <w:p w14:paraId="56B2A4BB" w14:textId="29C0D316" w:rsidR="00E15CF3" w:rsidRPr="00140F24" w:rsidRDefault="00307B41" w:rsidP="00307B41">
      <w:pPr>
        <w:tabs>
          <w:tab w:val="left" w:pos="3020"/>
        </w:tabs>
        <w:spacing w:before="0" w:after="0"/>
        <w:ind w:left="0" w:right="0"/>
        <w:jc w:val="center"/>
        <w:rPr>
          <w:rFonts w:ascii="Rockwell" w:hAnsi="Rockwell"/>
          <w:b/>
          <w:bCs/>
          <w:i/>
          <w:iCs/>
          <w:color w:val="auto"/>
          <w:sz w:val="48"/>
          <w:szCs w:val="40"/>
          <w:u w:val="single"/>
        </w:rPr>
      </w:pPr>
      <w:r w:rsidRPr="00140F24">
        <w:rPr>
          <w:rFonts w:ascii="Rockwell" w:hAnsi="Rockwell"/>
          <w:b/>
          <w:bCs/>
          <w:i/>
          <w:iCs/>
          <w:color w:val="auto"/>
          <w:sz w:val="48"/>
          <w:szCs w:val="40"/>
          <w:u w:val="single"/>
        </w:rPr>
        <w:t>Team Members</w:t>
      </w:r>
    </w:p>
    <w:p w14:paraId="65BDA42C" w14:textId="37500E84" w:rsidR="00307B41" w:rsidRPr="00737630" w:rsidRDefault="00307B41" w:rsidP="00307B41">
      <w:pPr>
        <w:tabs>
          <w:tab w:val="left" w:pos="3020"/>
        </w:tabs>
        <w:spacing w:before="0" w:after="0"/>
        <w:ind w:left="0" w:right="0"/>
        <w:rPr>
          <w:rFonts w:ascii="Rockwell" w:hAnsi="Rockwell"/>
          <w:i/>
          <w:iCs/>
          <w:color w:val="auto"/>
          <w:sz w:val="52"/>
          <w:szCs w:val="52"/>
        </w:rPr>
      </w:pPr>
      <w:r w:rsidRPr="00737630">
        <w:rPr>
          <w:rFonts w:ascii="Rockwell" w:hAnsi="Rockwell"/>
          <w:i/>
          <w:iCs/>
          <w:color w:val="auto"/>
          <w:sz w:val="52"/>
          <w:szCs w:val="52"/>
        </w:rPr>
        <w:t xml:space="preserve"> </w:t>
      </w:r>
    </w:p>
    <w:p w14:paraId="44C982D7" w14:textId="5B36DA95" w:rsidR="00307B41" w:rsidRPr="00737630" w:rsidRDefault="00C15BC4" w:rsidP="00307B41">
      <w:pPr>
        <w:tabs>
          <w:tab w:val="left" w:pos="3020"/>
        </w:tabs>
        <w:spacing w:before="0" w:after="0" w:line="276" w:lineRule="auto"/>
        <w:ind w:left="0" w:right="0"/>
        <w:rPr>
          <w:rFonts w:ascii="Rockwell" w:hAnsi="Rockwell"/>
          <w:i/>
          <w:iCs/>
          <w:color w:val="auto"/>
          <w:sz w:val="48"/>
          <w:szCs w:val="48"/>
        </w:rPr>
      </w:pPr>
      <w:r w:rsidRPr="00C15BC4">
        <w:rPr>
          <w:rFonts w:ascii="Rockwell" w:hAnsi="Rockwell"/>
          <w:b/>
          <w:i/>
          <w:iCs/>
          <w:color w:val="auto"/>
          <w:sz w:val="48"/>
          <w:szCs w:val="48"/>
        </w:rPr>
        <w:t>Leader</w:t>
      </w:r>
      <w:r>
        <w:rPr>
          <w:rFonts w:ascii="Rockwell" w:hAnsi="Rockwell"/>
          <w:i/>
          <w:iCs/>
          <w:color w:val="auto"/>
          <w:sz w:val="48"/>
          <w:szCs w:val="48"/>
        </w:rPr>
        <w:t xml:space="preserve">: </w:t>
      </w:r>
      <w:r w:rsidR="006C039A">
        <w:rPr>
          <w:rFonts w:ascii="Rockwell" w:hAnsi="Rockwell"/>
          <w:i/>
          <w:iCs/>
          <w:color w:val="auto"/>
          <w:sz w:val="48"/>
          <w:szCs w:val="48"/>
        </w:rPr>
        <w:t xml:space="preserve"> </w:t>
      </w:r>
      <w:r w:rsidR="00307B41" w:rsidRPr="00737630">
        <w:rPr>
          <w:rFonts w:ascii="Rockwell" w:hAnsi="Rockwell"/>
          <w:i/>
          <w:iCs/>
          <w:color w:val="auto"/>
          <w:sz w:val="48"/>
          <w:szCs w:val="48"/>
        </w:rPr>
        <w:t>Ahmad Yasin (233605)</w:t>
      </w:r>
    </w:p>
    <w:p w14:paraId="35FEA6B8" w14:textId="6E5BEAFE" w:rsidR="00307B41" w:rsidRPr="00737630" w:rsidRDefault="00307B41" w:rsidP="00307B41">
      <w:pPr>
        <w:tabs>
          <w:tab w:val="left" w:pos="3020"/>
        </w:tabs>
        <w:spacing w:before="0" w:after="0" w:line="276" w:lineRule="auto"/>
        <w:ind w:left="0" w:right="0"/>
        <w:rPr>
          <w:rFonts w:ascii="Rockwell" w:hAnsi="Rockwell"/>
          <w:i/>
          <w:iCs/>
          <w:color w:val="auto"/>
          <w:sz w:val="48"/>
          <w:szCs w:val="48"/>
        </w:rPr>
      </w:pPr>
      <w:r w:rsidRPr="00737630">
        <w:rPr>
          <w:rFonts w:ascii="Rockwell" w:hAnsi="Rockwell"/>
          <w:i/>
          <w:iCs/>
          <w:color w:val="auto"/>
          <w:sz w:val="48"/>
          <w:szCs w:val="48"/>
        </w:rPr>
        <w:t>Hafiz Muhammad Hasnain</w:t>
      </w:r>
      <w:r w:rsidR="00737630" w:rsidRPr="00737630">
        <w:rPr>
          <w:rFonts w:ascii="Rockwell" w:hAnsi="Rockwell"/>
          <w:i/>
          <w:iCs/>
          <w:color w:val="auto"/>
          <w:sz w:val="48"/>
          <w:szCs w:val="48"/>
        </w:rPr>
        <w:t xml:space="preserve"> </w:t>
      </w:r>
      <w:r w:rsidRPr="00737630">
        <w:rPr>
          <w:rFonts w:ascii="Rockwell" w:hAnsi="Rockwell"/>
          <w:i/>
          <w:iCs/>
          <w:color w:val="auto"/>
          <w:sz w:val="48"/>
          <w:szCs w:val="48"/>
        </w:rPr>
        <w:t>(233525)</w:t>
      </w:r>
    </w:p>
    <w:p w14:paraId="2D572CC7" w14:textId="747767E4" w:rsidR="00307B41" w:rsidRDefault="00307B41" w:rsidP="00307B41">
      <w:pPr>
        <w:spacing w:before="0" w:after="0" w:line="276" w:lineRule="auto"/>
        <w:ind w:left="0" w:right="0"/>
        <w:rPr>
          <w:rFonts w:ascii="Rockwell" w:hAnsi="Rockwell"/>
          <w:b/>
          <w:bCs/>
          <w:i/>
          <w:iCs/>
          <w:color w:val="auto"/>
          <w:sz w:val="36"/>
          <w:szCs w:val="28"/>
        </w:rPr>
      </w:pPr>
      <w:r w:rsidRPr="00737630">
        <w:rPr>
          <w:rFonts w:ascii="Rockwell" w:hAnsi="Rockwell"/>
          <w:i/>
          <w:iCs/>
          <w:color w:val="auto"/>
          <w:sz w:val="48"/>
          <w:szCs w:val="48"/>
        </w:rPr>
        <w:t>Muhammad Talha (233509)</w:t>
      </w:r>
      <w:r w:rsidR="00E15CF3" w:rsidRPr="00E15CF3">
        <w:rPr>
          <w:rFonts w:ascii="Rockwell" w:hAnsi="Rockwell"/>
          <w:sz w:val="36"/>
          <w:szCs w:val="28"/>
        </w:rPr>
        <w:br w:type="page"/>
      </w:r>
    </w:p>
    <w:p w14:paraId="10611EA8" w14:textId="77777777" w:rsidR="00737630" w:rsidRDefault="00737630">
      <w:pPr>
        <w:spacing w:before="0" w:after="0"/>
        <w:ind w:left="0" w:right="0"/>
        <w:rPr>
          <w:rFonts w:ascii="Rockwell" w:hAnsi="Rockwell"/>
          <w:b/>
          <w:bCs/>
          <w:i/>
          <w:iCs/>
          <w:color w:val="auto"/>
          <w:sz w:val="36"/>
          <w:szCs w:val="28"/>
        </w:rPr>
      </w:pPr>
    </w:p>
    <w:p w14:paraId="26062585" w14:textId="77777777" w:rsidR="00380AB9" w:rsidRDefault="00380AB9">
      <w:pPr>
        <w:spacing w:before="0" w:after="0"/>
        <w:ind w:left="0" w:right="0"/>
        <w:rPr>
          <w:rFonts w:ascii="Rockwell" w:hAnsi="Rockwell"/>
          <w:b/>
          <w:bCs/>
          <w:i/>
          <w:iCs/>
          <w:color w:val="auto"/>
          <w:sz w:val="36"/>
          <w:szCs w:val="28"/>
        </w:rPr>
      </w:pPr>
    </w:p>
    <w:p w14:paraId="409CF916" w14:textId="3B463B63" w:rsidR="00737630" w:rsidRPr="00140F24" w:rsidRDefault="00737630">
      <w:pPr>
        <w:spacing w:before="0" w:after="0"/>
        <w:ind w:left="0" w:right="0"/>
        <w:rPr>
          <w:rFonts w:ascii="Rockwell" w:hAnsi="Rockwell"/>
          <w:b/>
          <w:bCs/>
          <w:i/>
          <w:iCs/>
          <w:color w:val="0070C0"/>
          <w:sz w:val="40"/>
          <w:szCs w:val="32"/>
          <w:u w:val="single"/>
        </w:rPr>
      </w:pPr>
      <w:r w:rsidRPr="00140F24">
        <w:rPr>
          <w:rFonts w:ascii="Rockwell" w:hAnsi="Rockwell"/>
          <w:b/>
          <w:bCs/>
          <w:i/>
          <w:iCs/>
          <w:color w:val="0070C0"/>
          <w:sz w:val="40"/>
          <w:szCs w:val="32"/>
          <w:u w:val="single"/>
        </w:rPr>
        <w:t xml:space="preserve">About : </w:t>
      </w:r>
    </w:p>
    <w:p w14:paraId="3C2F4875" w14:textId="77777777" w:rsidR="00737630" w:rsidRDefault="00737630">
      <w:pPr>
        <w:spacing w:before="0" w:after="0"/>
        <w:ind w:left="0" w:right="0"/>
        <w:rPr>
          <w:rFonts w:ascii="Rockwell" w:hAnsi="Rockwell"/>
          <w:b/>
          <w:bCs/>
          <w:i/>
          <w:iCs/>
          <w:color w:val="auto"/>
          <w:sz w:val="36"/>
          <w:szCs w:val="28"/>
        </w:rPr>
      </w:pPr>
    </w:p>
    <w:p w14:paraId="51D29095" w14:textId="77777777" w:rsidR="00380AB9" w:rsidRDefault="00380AB9">
      <w:pPr>
        <w:spacing w:before="0" w:after="0"/>
        <w:ind w:left="0" w:right="0"/>
        <w:rPr>
          <w:rFonts w:ascii="Rockwell" w:hAnsi="Rockwell"/>
          <w:b/>
          <w:bCs/>
          <w:i/>
          <w:iCs/>
          <w:color w:val="auto"/>
          <w:sz w:val="36"/>
          <w:szCs w:val="28"/>
        </w:rPr>
      </w:pPr>
    </w:p>
    <w:p w14:paraId="386CEF7A" w14:textId="554B057F" w:rsidR="00E15CF3" w:rsidRDefault="00737630" w:rsidP="00737630">
      <w:pPr>
        <w:spacing w:before="0" w:after="100" w:afterAutospacing="1"/>
        <w:ind w:left="0" w:right="0"/>
        <w:rPr>
          <w:rFonts w:ascii="Rockwell" w:hAnsi="Rockwell"/>
          <w:i/>
          <w:iCs/>
          <w:color w:val="auto"/>
          <w:sz w:val="36"/>
          <w:szCs w:val="28"/>
        </w:rPr>
      </w:pPr>
      <w:r w:rsidRPr="00737630">
        <w:rPr>
          <w:rFonts w:ascii="Rockwell" w:hAnsi="Rockwell"/>
          <w:i/>
          <w:iCs/>
          <w:color w:val="auto"/>
          <w:sz w:val="36"/>
          <w:szCs w:val="28"/>
        </w:rPr>
        <w:t xml:space="preserve">The </w:t>
      </w:r>
      <w:r>
        <w:rPr>
          <w:rFonts w:ascii="Rockwell" w:hAnsi="Rockwell"/>
          <w:i/>
          <w:iCs/>
          <w:color w:val="auto"/>
          <w:sz w:val="36"/>
          <w:szCs w:val="28"/>
        </w:rPr>
        <w:t xml:space="preserve"> </w:t>
      </w:r>
      <w:r w:rsidRPr="00737630">
        <w:rPr>
          <w:rFonts w:ascii="Rockwell" w:hAnsi="Rockwell"/>
          <w:i/>
          <w:iCs/>
          <w:color w:val="auto"/>
          <w:sz w:val="36"/>
          <w:szCs w:val="28"/>
        </w:rPr>
        <w:t xml:space="preserve">Shopping </w:t>
      </w:r>
      <w:r>
        <w:rPr>
          <w:rFonts w:ascii="Rockwell" w:hAnsi="Rockwell"/>
          <w:i/>
          <w:iCs/>
          <w:color w:val="auto"/>
          <w:sz w:val="36"/>
          <w:szCs w:val="28"/>
        </w:rPr>
        <w:t xml:space="preserve"> </w:t>
      </w:r>
      <w:r w:rsidRPr="00737630">
        <w:rPr>
          <w:rFonts w:ascii="Rockwell" w:hAnsi="Rockwell"/>
          <w:i/>
          <w:iCs/>
          <w:color w:val="auto"/>
          <w:sz w:val="36"/>
          <w:szCs w:val="28"/>
        </w:rPr>
        <w:t>Cart</w:t>
      </w:r>
      <w:r>
        <w:rPr>
          <w:rFonts w:ascii="Rockwell" w:hAnsi="Rockwell"/>
          <w:i/>
          <w:iCs/>
          <w:color w:val="auto"/>
          <w:sz w:val="36"/>
          <w:szCs w:val="28"/>
        </w:rPr>
        <w:t xml:space="preserve">  </w:t>
      </w:r>
      <w:r w:rsidRPr="00737630">
        <w:rPr>
          <w:rFonts w:ascii="Rockwell" w:hAnsi="Rockwell"/>
          <w:i/>
          <w:iCs/>
          <w:color w:val="auto"/>
          <w:sz w:val="36"/>
          <w:szCs w:val="28"/>
        </w:rPr>
        <w:t xml:space="preserve"> System</w:t>
      </w:r>
      <w:r>
        <w:rPr>
          <w:rFonts w:ascii="Rockwell" w:hAnsi="Rockwell"/>
          <w:i/>
          <w:iCs/>
          <w:color w:val="auto"/>
          <w:sz w:val="36"/>
          <w:szCs w:val="28"/>
        </w:rPr>
        <w:t xml:space="preserve"> </w:t>
      </w:r>
      <w:r w:rsidRPr="00737630">
        <w:rPr>
          <w:rFonts w:ascii="Rockwell" w:hAnsi="Rockwell"/>
          <w:i/>
          <w:iCs/>
          <w:color w:val="auto"/>
          <w:sz w:val="36"/>
          <w:szCs w:val="28"/>
        </w:rPr>
        <w:t xml:space="preserve"> is </w:t>
      </w:r>
      <w:r>
        <w:rPr>
          <w:rFonts w:ascii="Rockwell" w:hAnsi="Rockwell"/>
          <w:i/>
          <w:iCs/>
          <w:color w:val="auto"/>
          <w:sz w:val="36"/>
          <w:szCs w:val="28"/>
        </w:rPr>
        <w:t xml:space="preserve"> </w:t>
      </w:r>
      <w:r w:rsidRPr="00737630">
        <w:rPr>
          <w:rFonts w:ascii="Rockwell" w:hAnsi="Rockwell"/>
          <w:i/>
          <w:iCs/>
          <w:color w:val="auto"/>
          <w:sz w:val="36"/>
          <w:szCs w:val="28"/>
        </w:rPr>
        <w:t>a</w:t>
      </w:r>
      <w:r>
        <w:rPr>
          <w:rFonts w:ascii="Rockwell" w:hAnsi="Rockwell"/>
          <w:i/>
          <w:iCs/>
          <w:color w:val="auto"/>
          <w:sz w:val="36"/>
          <w:szCs w:val="28"/>
        </w:rPr>
        <w:t xml:space="preserve"> </w:t>
      </w:r>
      <w:r w:rsidRPr="00737630">
        <w:rPr>
          <w:rFonts w:ascii="Rockwell" w:hAnsi="Rockwell"/>
          <w:i/>
          <w:iCs/>
          <w:color w:val="auto"/>
          <w:sz w:val="36"/>
          <w:szCs w:val="28"/>
        </w:rPr>
        <w:t xml:space="preserve"> C# console application that simulates </w:t>
      </w:r>
      <w:r>
        <w:rPr>
          <w:rFonts w:ascii="Rockwell" w:hAnsi="Rockwell"/>
          <w:i/>
          <w:iCs/>
          <w:color w:val="auto"/>
          <w:sz w:val="36"/>
          <w:szCs w:val="28"/>
        </w:rPr>
        <w:t xml:space="preserve"> </w:t>
      </w:r>
      <w:r w:rsidRPr="00737630">
        <w:rPr>
          <w:rFonts w:ascii="Rockwell" w:hAnsi="Rockwell"/>
          <w:i/>
          <w:iCs/>
          <w:color w:val="auto"/>
          <w:sz w:val="36"/>
          <w:szCs w:val="28"/>
        </w:rPr>
        <w:t>basic online</w:t>
      </w:r>
      <w:r>
        <w:rPr>
          <w:rFonts w:ascii="Rockwell" w:hAnsi="Rockwell"/>
          <w:i/>
          <w:iCs/>
          <w:color w:val="auto"/>
          <w:sz w:val="36"/>
          <w:szCs w:val="28"/>
        </w:rPr>
        <w:t xml:space="preserve"> </w:t>
      </w:r>
      <w:r w:rsidRPr="00737630">
        <w:rPr>
          <w:rFonts w:ascii="Rockwell" w:hAnsi="Rockwell"/>
          <w:i/>
          <w:iCs/>
          <w:color w:val="auto"/>
          <w:sz w:val="36"/>
          <w:szCs w:val="28"/>
        </w:rPr>
        <w:t xml:space="preserve"> shopping </w:t>
      </w:r>
      <w:r>
        <w:rPr>
          <w:rFonts w:ascii="Rockwell" w:hAnsi="Rockwell"/>
          <w:i/>
          <w:iCs/>
          <w:color w:val="auto"/>
          <w:sz w:val="36"/>
          <w:szCs w:val="28"/>
        </w:rPr>
        <w:t xml:space="preserve"> </w:t>
      </w:r>
      <w:r w:rsidRPr="00737630">
        <w:rPr>
          <w:rFonts w:ascii="Rockwell" w:hAnsi="Rockwell"/>
          <w:i/>
          <w:iCs/>
          <w:color w:val="auto"/>
          <w:sz w:val="36"/>
          <w:szCs w:val="28"/>
        </w:rPr>
        <w:t xml:space="preserve">functions: </w:t>
      </w:r>
      <w:r>
        <w:rPr>
          <w:rFonts w:ascii="Rockwell" w:hAnsi="Rockwell"/>
          <w:i/>
          <w:iCs/>
          <w:color w:val="auto"/>
          <w:sz w:val="36"/>
          <w:szCs w:val="28"/>
        </w:rPr>
        <w:t xml:space="preserve"> </w:t>
      </w:r>
      <w:r w:rsidRPr="00737630">
        <w:rPr>
          <w:rFonts w:ascii="Rockwell" w:hAnsi="Rockwell"/>
          <w:i/>
          <w:iCs/>
          <w:color w:val="auto"/>
          <w:sz w:val="36"/>
          <w:szCs w:val="28"/>
        </w:rPr>
        <w:t>adding,</w:t>
      </w:r>
      <w:r>
        <w:rPr>
          <w:rFonts w:ascii="Rockwell" w:hAnsi="Rockwell"/>
          <w:i/>
          <w:iCs/>
          <w:color w:val="auto"/>
          <w:sz w:val="36"/>
          <w:szCs w:val="28"/>
        </w:rPr>
        <w:t xml:space="preserve"> </w:t>
      </w:r>
      <w:r w:rsidRPr="00737630">
        <w:rPr>
          <w:rFonts w:ascii="Rockwell" w:hAnsi="Rockwell"/>
          <w:i/>
          <w:iCs/>
          <w:color w:val="auto"/>
          <w:sz w:val="36"/>
          <w:szCs w:val="28"/>
        </w:rPr>
        <w:t xml:space="preserve"> removing, updating </w:t>
      </w:r>
      <w:r>
        <w:rPr>
          <w:rFonts w:ascii="Rockwell" w:hAnsi="Rockwell"/>
          <w:i/>
          <w:iCs/>
          <w:color w:val="auto"/>
          <w:sz w:val="36"/>
          <w:szCs w:val="28"/>
        </w:rPr>
        <w:t xml:space="preserve"> </w:t>
      </w:r>
      <w:r w:rsidRPr="00737630">
        <w:rPr>
          <w:rFonts w:ascii="Rockwell" w:hAnsi="Rockwell"/>
          <w:i/>
          <w:iCs/>
          <w:color w:val="auto"/>
          <w:sz w:val="36"/>
          <w:szCs w:val="28"/>
        </w:rPr>
        <w:t xml:space="preserve">products, calculating </w:t>
      </w:r>
      <w:r>
        <w:rPr>
          <w:rFonts w:ascii="Rockwell" w:hAnsi="Rockwell"/>
          <w:i/>
          <w:iCs/>
          <w:color w:val="auto"/>
          <w:sz w:val="36"/>
          <w:szCs w:val="28"/>
        </w:rPr>
        <w:t xml:space="preserve"> </w:t>
      </w:r>
      <w:r w:rsidRPr="00737630">
        <w:rPr>
          <w:rFonts w:ascii="Rockwell" w:hAnsi="Rockwell"/>
          <w:i/>
          <w:iCs/>
          <w:color w:val="auto"/>
          <w:sz w:val="36"/>
          <w:szCs w:val="28"/>
        </w:rPr>
        <w:t>totals, applying</w:t>
      </w:r>
      <w:r>
        <w:rPr>
          <w:rFonts w:ascii="Rockwell" w:hAnsi="Rockwell"/>
          <w:i/>
          <w:iCs/>
          <w:color w:val="auto"/>
          <w:sz w:val="36"/>
          <w:szCs w:val="28"/>
        </w:rPr>
        <w:t xml:space="preserve"> </w:t>
      </w:r>
      <w:r w:rsidRPr="00737630">
        <w:rPr>
          <w:rFonts w:ascii="Rockwell" w:hAnsi="Rockwell"/>
          <w:i/>
          <w:iCs/>
          <w:color w:val="auto"/>
          <w:sz w:val="36"/>
          <w:szCs w:val="28"/>
        </w:rPr>
        <w:t xml:space="preserve"> discounts, and managing</w:t>
      </w:r>
      <w:r>
        <w:rPr>
          <w:rFonts w:ascii="Rockwell" w:hAnsi="Rockwell"/>
          <w:i/>
          <w:iCs/>
          <w:color w:val="auto"/>
          <w:sz w:val="36"/>
          <w:szCs w:val="28"/>
        </w:rPr>
        <w:t xml:space="preserve"> </w:t>
      </w:r>
      <w:r w:rsidRPr="00737630">
        <w:rPr>
          <w:rFonts w:ascii="Rockwell" w:hAnsi="Rockwell"/>
          <w:i/>
          <w:iCs/>
          <w:color w:val="auto"/>
          <w:sz w:val="36"/>
          <w:szCs w:val="28"/>
        </w:rPr>
        <w:t xml:space="preserve"> cart expiration.</w:t>
      </w:r>
      <w:r>
        <w:rPr>
          <w:rFonts w:ascii="Rockwell" w:hAnsi="Rockwell"/>
          <w:i/>
          <w:iCs/>
          <w:color w:val="auto"/>
          <w:sz w:val="36"/>
          <w:szCs w:val="28"/>
        </w:rPr>
        <w:t xml:space="preserve"> </w:t>
      </w:r>
      <w:r w:rsidRPr="00737630">
        <w:rPr>
          <w:rFonts w:ascii="Rockwell" w:hAnsi="Rockwell"/>
          <w:i/>
          <w:iCs/>
          <w:color w:val="auto"/>
          <w:sz w:val="36"/>
          <w:szCs w:val="28"/>
        </w:rPr>
        <w:t xml:space="preserve"> This project </w:t>
      </w:r>
      <w:r>
        <w:rPr>
          <w:rFonts w:ascii="Rockwell" w:hAnsi="Rockwell"/>
          <w:i/>
          <w:iCs/>
          <w:color w:val="auto"/>
          <w:sz w:val="36"/>
          <w:szCs w:val="28"/>
        </w:rPr>
        <w:t xml:space="preserve"> </w:t>
      </w:r>
      <w:r w:rsidRPr="00737630">
        <w:rPr>
          <w:rFonts w:ascii="Rockwell" w:hAnsi="Rockwell"/>
          <w:i/>
          <w:iCs/>
          <w:color w:val="auto"/>
          <w:sz w:val="36"/>
          <w:szCs w:val="28"/>
        </w:rPr>
        <w:t xml:space="preserve">demonstrates </w:t>
      </w:r>
      <w:r>
        <w:rPr>
          <w:rFonts w:ascii="Rockwell" w:hAnsi="Rockwell"/>
          <w:i/>
          <w:iCs/>
          <w:color w:val="auto"/>
          <w:sz w:val="36"/>
          <w:szCs w:val="28"/>
        </w:rPr>
        <w:t xml:space="preserve"> </w:t>
      </w:r>
      <w:r w:rsidRPr="00737630">
        <w:rPr>
          <w:rFonts w:ascii="Rockwell" w:hAnsi="Rockwell"/>
          <w:i/>
          <w:iCs/>
          <w:color w:val="auto"/>
          <w:sz w:val="36"/>
          <w:szCs w:val="28"/>
        </w:rPr>
        <w:t xml:space="preserve">essential programming </w:t>
      </w:r>
      <w:r>
        <w:rPr>
          <w:rFonts w:ascii="Rockwell" w:hAnsi="Rockwell"/>
          <w:i/>
          <w:iCs/>
          <w:color w:val="auto"/>
          <w:sz w:val="36"/>
          <w:szCs w:val="28"/>
        </w:rPr>
        <w:t xml:space="preserve"> </w:t>
      </w:r>
      <w:r w:rsidRPr="00737630">
        <w:rPr>
          <w:rFonts w:ascii="Rockwell" w:hAnsi="Rockwell"/>
          <w:i/>
          <w:iCs/>
          <w:color w:val="auto"/>
          <w:sz w:val="36"/>
          <w:szCs w:val="28"/>
        </w:rPr>
        <w:t>skills, including object-oriented</w:t>
      </w:r>
      <w:r>
        <w:rPr>
          <w:rFonts w:ascii="Rockwell" w:hAnsi="Rockwell"/>
          <w:i/>
          <w:iCs/>
          <w:color w:val="auto"/>
          <w:sz w:val="36"/>
          <w:szCs w:val="28"/>
        </w:rPr>
        <w:t xml:space="preserve">  </w:t>
      </w:r>
      <w:r w:rsidRPr="00737630">
        <w:rPr>
          <w:rFonts w:ascii="Rockwell" w:hAnsi="Rockwell"/>
          <w:i/>
          <w:iCs/>
          <w:color w:val="auto"/>
          <w:sz w:val="36"/>
          <w:szCs w:val="28"/>
        </w:rPr>
        <w:t xml:space="preserve"> design and timer usage.</w:t>
      </w:r>
    </w:p>
    <w:p w14:paraId="54D40789" w14:textId="77777777" w:rsidR="00380AB9" w:rsidRDefault="00380AB9" w:rsidP="00737630">
      <w:pPr>
        <w:spacing w:before="0" w:after="100" w:afterAutospacing="1"/>
        <w:ind w:left="0" w:right="0"/>
        <w:rPr>
          <w:rFonts w:ascii="Rockwell" w:hAnsi="Rockwell"/>
          <w:i/>
          <w:iCs/>
          <w:color w:val="auto"/>
          <w:sz w:val="36"/>
          <w:szCs w:val="28"/>
        </w:rPr>
      </w:pPr>
    </w:p>
    <w:p w14:paraId="67B7F850" w14:textId="77777777" w:rsidR="00AB5D13" w:rsidRDefault="00AB5D13" w:rsidP="00737630">
      <w:pPr>
        <w:spacing w:before="0" w:after="100" w:afterAutospacing="1"/>
        <w:ind w:left="0" w:right="0"/>
        <w:rPr>
          <w:rFonts w:ascii="Rockwell" w:hAnsi="Rockwell"/>
          <w:i/>
          <w:iCs/>
          <w:color w:val="auto"/>
          <w:sz w:val="36"/>
          <w:szCs w:val="28"/>
        </w:rPr>
      </w:pPr>
    </w:p>
    <w:p w14:paraId="32B3EADF" w14:textId="2C3C79AE" w:rsidR="00737630" w:rsidRDefault="00380AB9" w:rsidP="00737630">
      <w:pPr>
        <w:spacing w:before="0" w:after="100" w:afterAutospacing="1"/>
        <w:ind w:left="0" w:right="0"/>
        <w:rPr>
          <w:rFonts w:ascii="Rockwell" w:hAnsi="Rockwell"/>
          <w:i/>
          <w:iCs/>
          <w:color w:val="auto"/>
          <w:sz w:val="36"/>
          <w:szCs w:val="28"/>
        </w:rPr>
      </w:pPr>
      <w:r>
        <w:rPr>
          <w:rFonts w:ascii="Rockwell" w:hAnsi="Rockwell"/>
          <w:i/>
          <w:iCs/>
          <w:color w:val="auto"/>
          <w:sz w:val="36"/>
          <w:szCs w:val="28"/>
        </w:rPr>
        <w:t xml:space="preserve">      </w:t>
      </w:r>
      <w:r w:rsidR="00AB5D13">
        <w:rPr>
          <w:noProof/>
          <w:lang w:eastAsia="en-US"/>
        </w:rPr>
        <w:drawing>
          <wp:inline distT="0" distB="0" distL="0" distR="0" wp14:anchorId="544D4336" wp14:editId="12E674AA">
            <wp:extent cx="6083608" cy="4037118"/>
            <wp:effectExtent l="0" t="0" r="0" b="1905"/>
            <wp:docPr id="350462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29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3904" cy="405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3F45" w14:textId="77777777" w:rsidR="00380AB9" w:rsidRDefault="00380AB9" w:rsidP="00737630">
      <w:pPr>
        <w:spacing w:before="0" w:after="100" w:afterAutospacing="1"/>
        <w:ind w:left="0" w:right="0"/>
        <w:rPr>
          <w:rFonts w:ascii="Rockwell" w:hAnsi="Rockwell"/>
          <w:i/>
          <w:iCs/>
          <w:color w:val="auto"/>
          <w:sz w:val="36"/>
          <w:szCs w:val="28"/>
        </w:rPr>
      </w:pPr>
    </w:p>
    <w:p w14:paraId="5616C474" w14:textId="77777777" w:rsidR="00380AB9" w:rsidRDefault="00380AB9" w:rsidP="00737630">
      <w:pPr>
        <w:spacing w:before="0" w:after="100" w:afterAutospacing="1"/>
        <w:ind w:left="0" w:right="0"/>
        <w:rPr>
          <w:rFonts w:ascii="Rockwell" w:hAnsi="Rockwell"/>
          <w:i/>
          <w:iCs/>
          <w:color w:val="auto"/>
          <w:sz w:val="36"/>
          <w:szCs w:val="28"/>
        </w:rPr>
      </w:pPr>
    </w:p>
    <w:p w14:paraId="3213200F" w14:textId="77777777" w:rsidR="00380AB9" w:rsidRDefault="00380AB9" w:rsidP="00737630">
      <w:pPr>
        <w:spacing w:before="0" w:after="100" w:afterAutospacing="1"/>
        <w:ind w:left="0" w:right="0"/>
        <w:rPr>
          <w:rFonts w:ascii="Rockwell" w:hAnsi="Rockwell"/>
          <w:b/>
          <w:bCs/>
          <w:i/>
          <w:iCs/>
          <w:color w:val="auto"/>
          <w:sz w:val="36"/>
          <w:szCs w:val="28"/>
        </w:rPr>
      </w:pPr>
    </w:p>
    <w:p w14:paraId="6D00391F" w14:textId="7CE63044" w:rsidR="00380AB9" w:rsidRPr="00140F24" w:rsidRDefault="00380AB9" w:rsidP="00737630">
      <w:pPr>
        <w:spacing w:before="0" w:after="100" w:afterAutospacing="1"/>
        <w:ind w:left="0" w:right="0"/>
        <w:rPr>
          <w:rFonts w:ascii="Rockwell" w:hAnsi="Rockwell"/>
          <w:b/>
          <w:bCs/>
          <w:i/>
          <w:iCs/>
          <w:color w:val="0070C0"/>
          <w:sz w:val="36"/>
          <w:szCs w:val="28"/>
          <w:u w:val="single"/>
        </w:rPr>
      </w:pPr>
      <w:r w:rsidRPr="00140F24">
        <w:rPr>
          <w:rFonts w:ascii="Rockwell" w:hAnsi="Rockwell"/>
          <w:b/>
          <w:bCs/>
          <w:i/>
          <w:iCs/>
          <w:color w:val="0070C0"/>
          <w:sz w:val="36"/>
          <w:szCs w:val="28"/>
          <w:u w:val="single"/>
        </w:rPr>
        <w:lastRenderedPageBreak/>
        <w:t>Objectives</w:t>
      </w:r>
      <w:r w:rsidR="007D720D" w:rsidRPr="00140F24">
        <w:rPr>
          <w:rFonts w:ascii="Rockwell" w:hAnsi="Rockwell"/>
          <w:b/>
          <w:bCs/>
          <w:i/>
          <w:iCs/>
          <w:color w:val="0070C0"/>
          <w:sz w:val="36"/>
          <w:szCs w:val="28"/>
          <w:u w:val="single"/>
        </w:rPr>
        <w:t>:</w:t>
      </w:r>
    </w:p>
    <w:p w14:paraId="25D69FC9" w14:textId="77777777" w:rsidR="007D720D" w:rsidRPr="00731E0C" w:rsidRDefault="007D720D" w:rsidP="00737630">
      <w:pPr>
        <w:spacing w:before="0" w:after="100" w:afterAutospacing="1"/>
        <w:ind w:left="0" w:right="0"/>
        <w:rPr>
          <w:rFonts w:ascii="Rockwell" w:hAnsi="Rockwell"/>
          <w:b/>
          <w:bCs/>
          <w:i/>
          <w:iCs/>
          <w:color w:val="0070C0"/>
          <w:sz w:val="36"/>
          <w:szCs w:val="28"/>
        </w:rPr>
      </w:pPr>
    </w:p>
    <w:p w14:paraId="0AFFE77D" w14:textId="77777777" w:rsidR="00C15BC4" w:rsidRDefault="00AB5D13" w:rsidP="00AB5D13">
      <w:pPr>
        <w:pStyle w:val="ListParagraph"/>
        <w:numPr>
          <w:ilvl w:val="0"/>
          <w:numId w:val="5"/>
        </w:numPr>
        <w:spacing w:before="0" w:after="100" w:afterAutospacing="1"/>
        <w:ind w:right="0"/>
        <w:rPr>
          <w:rFonts w:ascii="Rockwell" w:hAnsi="Rockwell"/>
          <w:i/>
          <w:iCs/>
          <w:color w:val="auto"/>
          <w:sz w:val="32"/>
          <w:szCs w:val="24"/>
        </w:rPr>
      </w:pPr>
      <w:r w:rsidRPr="00AB5D13">
        <w:rPr>
          <w:rFonts w:ascii="Rockwell" w:hAnsi="Rockwell"/>
          <w:b/>
          <w:bCs/>
          <w:i/>
          <w:iCs/>
          <w:color w:val="auto"/>
          <w:sz w:val="32"/>
          <w:szCs w:val="24"/>
        </w:rPr>
        <w:t>User-Friendly Interface</w:t>
      </w:r>
      <w:r w:rsidRPr="00AB5D13">
        <w:rPr>
          <w:rFonts w:ascii="Rockwell" w:hAnsi="Rockwell"/>
          <w:i/>
          <w:iCs/>
          <w:color w:val="auto"/>
          <w:sz w:val="32"/>
          <w:szCs w:val="24"/>
        </w:rPr>
        <w:t>:</w:t>
      </w:r>
    </w:p>
    <w:p w14:paraId="21FA1138" w14:textId="5B3F8E2F" w:rsidR="00AB5D13" w:rsidRPr="007D720D" w:rsidRDefault="00AB5D13" w:rsidP="007D720D">
      <w:pPr>
        <w:pStyle w:val="ListParagraph"/>
        <w:numPr>
          <w:ilvl w:val="2"/>
          <w:numId w:val="5"/>
        </w:numPr>
        <w:spacing w:before="0" w:after="100" w:afterAutospacing="1"/>
        <w:ind w:right="0"/>
        <w:rPr>
          <w:rFonts w:ascii="Rockwell" w:hAnsi="Rockwell"/>
          <w:i/>
          <w:iCs/>
          <w:color w:val="auto"/>
          <w:sz w:val="32"/>
          <w:szCs w:val="24"/>
        </w:rPr>
      </w:pPr>
      <w:r w:rsidRPr="007D720D">
        <w:rPr>
          <w:rFonts w:ascii="Rockwell" w:hAnsi="Rockwell"/>
          <w:i/>
          <w:iCs/>
          <w:color w:val="auto"/>
          <w:sz w:val="32"/>
          <w:szCs w:val="24"/>
        </w:rPr>
        <w:t>Create an intuitive console application for easy navigation.</w:t>
      </w:r>
    </w:p>
    <w:p w14:paraId="0A98BD4D" w14:textId="77777777" w:rsidR="00C15BC4" w:rsidRPr="00AB5D13" w:rsidRDefault="00C15BC4" w:rsidP="00C15BC4">
      <w:pPr>
        <w:pStyle w:val="ListParagraph"/>
        <w:spacing w:before="0" w:after="100" w:afterAutospacing="1"/>
        <w:ind w:left="3600" w:right="0" w:firstLine="720"/>
        <w:rPr>
          <w:rFonts w:ascii="Rockwell" w:hAnsi="Rockwell"/>
          <w:i/>
          <w:iCs/>
          <w:color w:val="auto"/>
          <w:sz w:val="32"/>
          <w:szCs w:val="24"/>
        </w:rPr>
      </w:pPr>
    </w:p>
    <w:p w14:paraId="20A2F968" w14:textId="77777777" w:rsidR="00C15BC4" w:rsidRDefault="00AB5D13" w:rsidP="00AB5D13">
      <w:pPr>
        <w:pStyle w:val="ListParagraph"/>
        <w:numPr>
          <w:ilvl w:val="0"/>
          <w:numId w:val="5"/>
        </w:numPr>
        <w:spacing w:before="0" w:after="100" w:afterAutospacing="1"/>
        <w:ind w:right="0"/>
        <w:rPr>
          <w:rFonts w:ascii="Rockwell" w:hAnsi="Rockwell"/>
          <w:i/>
          <w:iCs/>
          <w:color w:val="auto"/>
          <w:sz w:val="32"/>
          <w:szCs w:val="24"/>
        </w:rPr>
      </w:pPr>
      <w:r w:rsidRPr="00AB5D13">
        <w:rPr>
          <w:rFonts w:ascii="Rockwell" w:hAnsi="Rockwell"/>
          <w:b/>
          <w:bCs/>
          <w:i/>
          <w:iCs/>
          <w:color w:val="auto"/>
          <w:sz w:val="32"/>
          <w:szCs w:val="24"/>
        </w:rPr>
        <w:t>Product Management</w:t>
      </w:r>
      <w:r w:rsidRPr="00AB5D13">
        <w:rPr>
          <w:rFonts w:ascii="Rockwell" w:hAnsi="Rockwell"/>
          <w:i/>
          <w:iCs/>
          <w:color w:val="auto"/>
          <w:sz w:val="32"/>
          <w:szCs w:val="24"/>
        </w:rPr>
        <w:t>:</w:t>
      </w:r>
    </w:p>
    <w:p w14:paraId="11735382" w14:textId="11D7B105" w:rsidR="00AB5D13" w:rsidRPr="007D720D" w:rsidRDefault="00AB5D13" w:rsidP="007D720D">
      <w:pPr>
        <w:pStyle w:val="ListParagraph"/>
        <w:numPr>
          <w:ilvl w:val="2"/>
          <w:numId w:val="5"/>
        </w:numPr>
        <w:spacing w:before="0" w:after="100" w:afterAutospacing="1"/>
        <w:ind w:right="0"/>
        <w:rPr>
          <w:rFonts w:ascii="Rockwell" w:hAnsi="Rockwell"/>
          <w:i/>
          <w:iCs/>
          <w:color w:val="auto"/>
          <w:sz w:val="32"/>
          <w:szCs w:val="24"/>
        </w:rPr>
      </w:pPr>
      <w:r w:rsidRPr="007D720D">
        <w:rPr>
          <w:rFonts w:ascii="Rockwell" w:hAnsi="Rockwell"/>
          <w:i/>
          <w:iCs/>
          <w:color w:val="auto"/>
          <w:sz w:val="32"/>
          <w:szCs w:val="24"/>
        </w:rPr>
        <w:t>Enable adding, removing, and updating products in the cart.</w:t>
      </w:r>
    </w:p>
    <w:p w14:paraId="64420A81" w14:textId="77777777" w:rsidR="00C15BC4" w:rsidRPr="00AB5D13" w:rsidRDefault="00C15BC4" w:rsidP="00C15BC4">
      <w:pPr>
        <w:pStyle w:val="ListParagraph"/>
        <w:spacing w:before="0" w:after="100" w:afterAutospacing="1"/>
        <w:ind w:left="4320" w:right="0"/>
        <w:rPr>
          <w:rFonts w:ascii="Rockwell" w:hAnsi="Rockwell"/>
          <w:i/>
          <w:iCs/>
          <w:color w:val="auto"/>
          <w:sz w:val="32"/>
          <w:szCs w:val="24"/>
        </w:rPr>
      </w:pPr>
    </w:p>
    <w:p w14:paraId="5499D725" w14:textId="77777777" w:rsidR="00C15BC4" w:rsidRDefault="00AB5D13" w:rsidP="00AB5D13">
      <w:pPr>
        <w:pStyle w:val="ListParagraph"/>
        <w:numPr>
          <w:ilvl w:val="0"/>
          <w:numId w:val="5"/>
        </w:numPr>
        <w:spacing w:before="0" w:after="100" w:afterAutospacing="1"/>
        <w:ind w:right="0"/>
        <w:rPr>
          <w:rFonts w:ascii="Rockwell" w:hAnsi="Rockwell"/>
          <w:i/>
          <w:iCs/>
          <w:color w:val="auto"/>
          <w:sz w:val="32"/>
          <w:szCs w:val="24"/>
        </w:rPr>
      </w:pPr>
      <w:r w:rsidRPr="00AB5D13">
        <w:rPr>
          <w:rFonts w:ascii="Rockwell" w:hAnsi="Rockwell"/>
          <w:b/>
          <w:bCs/>
          <w:i/>
          <w:iCs/>
          <w:color w:val="auto"/>
          <w:sz w:val="32"/>
          <w:szCs w:val="24"/>
        </w:rPr>
        <w:t>Cart Viewing</w:t>
      </w:r>
      <w:r w:rsidRPr="00AB5D13">
        <w:rPr>
          <w:rFonts w:ascii="Rockwell" w:hAnsi="Rockwell"/>
          <w:i/>
          <w:iCs/>
          <w:color w:val="auto"/>
          <w:sz w:val="32"/>
          <w:szCs w:val="24"/>
        </w:rPr>
        <w:t xml:space="preserve">: </w:t>
      </w:r>
    </w:p>
    <w:p w14:paraId="1057649E" w14:textId="2CDF8FF1" w:rsidR="00AB5D13" w:rsidRPr="007D720D" w:rsidRDefault="00AB5D13" w:rsidP="007D720D">
      <w:pPr>
        <w:pStyle w:val="ListParagraph"/>
        <w:numPr>
          <w:ilvl w:val="2"/>
          <w:numId w:val="5"/>
        </w:numPr>
        <w:spacing w:before="0" w:after="100" w:afterAutospacing="1"/>
        <w:ind w:right="0"/>
        <w:rPr>
          <w:rFonts w:ascii="Rockwell" w:hAnsi="Rockwell"/>
          <w:i/>
          <w:iCs/>
          <w:color w:val="auto"/>
          <w:sz w:val="32"/>
          <w:szCs w:val="24"/>
        </w:rPr>
      </w:pPr>
      <w:r w:rsidRPr="007D720D">
        <w:rPr>
          <w:rFonts w:ascii="Rockwell" w:hAnsi="Rockwell"/>
          <w:i/>
          <w:iCs/>
          <w:color w:val="auto"/>
          <w:sz w:val="32"/>
          <w:szCs w:val="24"/>
        </w:rPr>
        <w:t>Display cart contents, including product details and total price.</w:t>
      </w:r>
    </w:p>
    <w:p w14:paraId="17A1E0CD" w14:textId="77777777" w:rsidR="00C15BC4" w:rsidRPr="00AB5D13" w:rsidRDefault="00C15BC4" w:rsidP="00C15BC4">
      <w:pPr>
        <w:pStyle w:val="ListParagraph"/>
        <w:spacing w:before="0" w:after="100" w:afterAutospacing="1"/>
        <w:ind w:left="2160" w:right="0" w:firstLine="720"/>
        <w:rPr>
          <w:rFonts w:ascii="Rockwell" w:hAnsi="Rockwell"/>
          <w:i/>
          <w:iCs/>
          <w:color w:val="auto"/>
          <w:sz w:val="32"/>
          <w:szCs w:val="24"/>
        </w:rPr>
      </w:pPr>
    </w:p>
    <w:p w14:paraId="3839E08E" w14:textId="77777777" w:rsidR="00C15BC4" w:rsidRDefault="00AB5D13" w:rsidP="00AB5D13">
      <w:pPr>
        <w:pStyle w:val="ListParagraph"/>
        <w:numPr>
          <w:ilvl w:val="0"/>
          <w:numId w:val="5"/>
        </w:numPr>
        <w:spacing w:before="0" w:after="100" w:afterAutospacing="1"/>
        <w:ind w:right="0"/>
        <w:rPr>
          <w:rFonts w:ascii="Rockwell" w:hAnsi="Rockwell"/>
          <w:i/>
          <w:iCs/>
          <w:color w:val="auto"/>
          <w:sz w:val="32"/>
          <w:szCs w:val="24"/>
        </w:rPr>
      </w:pPr>
      <w:r w:rsidRPr="00AB5D13">
        <w:rPr>
          <w:rFonts w:ascii="Rockwell" w:hAnsi="Rockwell"/>
          <w:b/>
          <w:bCs/>
          <w:i/>
          <w:iCs/>
          <w:color w:val="auto"/>
          <w:sz w:val="32"/>
          <w:szCs w:val="24"/>
        </w:rPr>
        <w:t>Total Calculation</w:t>
      </w:r>
      <w:r w:rsidRPr="00AB5D13">
        <w:rPr>
          <w:rFonts w:ascii="Rockwell" w:hAnsi="Rockwell"/>
          <w:i/>
          <w:iCs/>
          <w:color w:val="auto"/>
          <w:sz w:val="32"/>
          <w:szCs w:val="24"/>
        </w:rPr>
        <w:t xml:space="preserve">: </w:t>
      </w:r>
    </w:p>
    <w:p w14:paraId="03BBB255" w14:textId="1F687763" w:rsidR="00AB5D13" w:rsidRPr="007D720D" w:rsidRDefault="00AB5D13" w:rsidP="007D720D">
      <w:pPr>
        <w:pStyle w:val="ListParagraph"/>
        <w:numPr>
          <w:ilvl w:val="2"/>
          <w:numId w:val="5"/>
        </w:numPr>
        <w:spacing w:before="0" w:after="100" w:afterAutospacing="1"/>
        <w:ind w:right="0"/>
        <w:rPr>
          <w:rFonts w:ascii="Rockwell" w:hAnsi="Rockwell"/>
          <w:i/>
          <w:iCs/>
          <w:color w:val="auto"/>
          <w:sz w:val="32"/>
          <w:szCs w:val="24"/>
        </w:rPr>
      </w:pPr>
      <w:r w:rsidRPr="007D720D">
        <w:rPr>
          <w:rFonts w:ascii="Rockwell" w:hAnsi="Rockwell"/>
          <w:i/>
          <w:iCs/>
          <w:color w:val="auto"/>
          <w:sz w:val="32"/>
          <w:szCs w:val="24"/>
        </w:rPr>
        <w:t>Calculate the total cost of products in the cart.</w:t>
      </w:r>
    </w:p>
    <w:p w14:paraId="05B8D59A" w14:textId="77777777" w:rsidR="00C15BC4" w:rsidRPr="00AB5D13" w:rsidRDefault="00C15BC4" w:rsidP="00C15BC4">
      <w:pPr>
        <w:pStyle w:val="ListParagraph"/>
        <w:spacing w:before="0" w:after="100" w:afterAutospacing="1"/>
        <w:ind w:left="3065" w:right="0" w:firstLine="535"/>
        <w:rPr>
          <w:rFonts w:ascii="Rockwell" w:hAnsi="Rockwell"/>
          <w:i/>
          <w:iCs/>
          <w:color w:val="auto"/>
          <w:sz w:val="32"/>
          <w:szCs w:val="24"/>
        </w:rPr>
      </w:pPr>
    </w:p>
    <w:p w14:paraId="1EBD2376" w14:textId="77777777" w:rsidR="007D720D" w:rsidRDefault="00AB5D13" w:rsidP="00AB5D13">
      <w:pPr>
        <w:pStyle w:val="ListParagraph"/>
        <w:numPr>
          <w:ilvl w:val="0"/>
          <w:numId w:val="5"/>
        </w:numPr>
        <w:spacing w:before="0" w:after="100" w:afterAutospacing="1"/>
        <w:ind w:right="0"/>
        <w:rPr>
          <w:rFonts w:ascii="Rockwell" w:hAnsi="Rockwell"/>
          <w:i/>
          <w:iCs/>
          <w:color w:val="auto"/>
          <w:sz w:val="32"/>
          <w:szCs w:val="24"/>
        </w:rPr>
      </w:pPr>
      <w:r w:rsidRPr="00AB5D13">
        <w:rPr>
          <w:rFonts w:ascii="Rockwell" w:hAnsi="Rockwell"/>
          <w:b/>
          <w:bCs/>
          <w:i/>
          <w:iCs/>
          <w:color w:val="auto"/>
          <w:sz w:val="32"/>
          <w:szCs w:val="24"/>
        </w:rPr>
        <w:t>Discount Application</w:t>
      </w:r>
      <w:r w:rsidRPr="00AB5D13">
        <w:rPr>
          <w:rFonts w:ascii="Rockwell" w:hAnsi="Rockwell"/>
          <w:i/>
          <w:iCs/>
          <w:color w:val="auto"/>
          <w:sz w:val="32"/>
          <w:szCs w:val="24"/>
        </w:rPr>
        <w:t xml:space="preserve">: </w:t>
      </w:r>
    </w:p>
    <w:p w14:paraId="52B50B71" w14:textId="59063238" w:rsidR="00AB5D13" w:rsidRPr="007D720D" w:rsidRDefault="00AB5D13" w:rsidP="007D720D">
      <w:pPr>
        <w:pStyle w:val="ListParagraph"/>
        <w:numPr>
          <w:ilvl w:val="2"/>
          <w:numId w:val="5"/>
        </w:numPr>
        <w:spacing w:before="0" w:after="100" w:afterAutospacing="1"/>
        <w:ind w:right="0"/>
        <w:rPr>
          <w:rFonts w:ascii="Rockwell" w:hAnsi="Rockwell"/>
          <w:i/>
          <w:iCs/>
          <w:color w:val="auto"/>
          <w:sz w:val="32"/>
          <w:szCs w:val="24"/>
        </w:rPr>
      </w:pPr>
      <w:r w:rsidRPr="007D720D">
        <w:rPr>
          <w:rFonts w:ascii="Rockwell" w:hAnsi="Rockwell"/>
          <w:i/>
          <w:iCs/>
          <w:color w:val="auto"/>
          <w:sz w:val="32"/>
          <w:szCs w:val="24"/>
        </w:rPr>
        <w:t>Allow users to apply discounts to their total purchase.</w:t>
      </w:r>
    </w:p>
    <w:p w14:paraId="5DC16BB4" w14:textId="77777777" w:rsidR="007D720D" w:rsidRPr="00AB5D13" w:rsidRDefault="007D720D" w:rsidP="007D720D">
      <w:pPr>
        <w:pStyle w:val="ListParagraph"/>
        <w:spacing w:before="0" w:after="100" w:afterAutospacing="1"/>
        <w:ind w:left="3600" w:right="0" w:firstLine="535"/>
        <w:rPr>
          <w:rFonts w:ascii="Rockwell" w:hAnsi="Rockwell"/>
          <w:i/>
          <w:iCs/>
          <w:color w:val="auto"/>
          <w:sz w:val="32"/>
          <w:szCs w:val="24"/>
        </w:rPr>
      </w:pPr>
    </w:p>
    <w:p w14:paraId="604DBEAB" w14:textId="77777777" w:rsidR="007D720D" w:rsidRDefault="00AB5D13" w:rsidP="00AB5D13">
      <w:pPr>
        <w:pStyle w:val="ListParagraph"/>
        <w:numPr>
          <w:ilvl w:val="0"/>
          <w:numId w:val="5"/>
        </w:numPr>
        <w:spacing w:before="0" w:after="100" w:afterAutospacing="1"/>
        <w:ind w:right="0"/>
        <w:rPr>
          <w:rFonts w:ascii="Rockwell" w:hAnsi="Rockwell"/>
          <w:i/>
          <w:iCs/>
          <w:color w:val="auto"/>
          <w:sz w:val="32"/>
          <w:szCs w:val="24"/>
        </w:rPr>
      </w:pPr>
      <w:r w:rsidRPr="00AB5D13">
        <w:rPr>
          <w:rFonts w:ascii="Rockwell" w:hAnsi="Rockwell"/>
          <w:b/>
          <w:bCs/>
          <w:i/>
          <w:iCs/>
          <w:color w:val="auto"/>
          <w:sz w:val="32"/>
          <w:szCs w:val="24"/>
        </w:rPr>
        <w:t>Checkout Process</w:t>
      </w:r>
      <w:r w:rsidRPr="00AB5D13">
        <w:rPr>
          <w:rFonts w:ascii="Rockwell" w:hAnsi="Rockwell"/>
          <w:i/>
          <w:iCs/>
          <w:color w:val="auto"/>
          <w:sz w:val="32"/>
          <w:szCs w:val="24"/>
        </w:rPr>
        <w:t xml:space="preserve">: </w:t>
      </w:r>
    </w:p>
    <w:p w14:paraId="0684E078" w14:textId="21987DA4" w:rsidR="00AB5D13" w:rsidRPr="007D720D" w:rsidRDefault="00AB5D13" w:rsidP="007D720D">
      <w:pPr>
        <w:pStyle w:val="ListParagraph"/>
        <w:numPr>
          <w:ilvl w:val="2"/>
          <w:numId w:val="5"/>
        </w:numPr>
        <w:spacing w:before="0" w:after="100" w:afterAutospacing="1"/>
        <w:ind w:right="0"/>
        <w:rPr>
          <w:rFonts w:ascii="Rockwell" w:hAnsi="Rockwell"/>
          <w:i/>
          <w:iCs/>
          <w:color w:val="auto"/>
          <w:sz w:val="32"/>
          <w:szCs w:val="24"/>
        </w:rPr>
      </w:pPr>
      <w:r w:rsidRPr="007D720D">
        <w:rPr>
          <w:rFonts w:ascii="Rockwell" w:hAnsi="Rockwell"/>
          <w:i/>
          <w:iCs/>
          <w:color w:val="auto"/>
          <w:sz w:val="32"/>
          <w:szCs w:val="24"/>
        </w:rPr>
        <w:t>Provide a summary of the cart and total price during checkout.</w:t>
      </w:r>
    </w:p>
    <w:p w14:paraId="7218B60C" w14:textId="77777777" w:rsidR="007D720D" w:rsidRPr="00AB5D13" w:rsidRDefault="007D720D" w:rsidP="007D720D">
      <w:pPr>
        <w:pStyle w:val="ListParagraph"/>
        <w:spacing w:before="0" w:after="100" w:afterAutospacing="1"/>
        <w:ind w:left="3600" w:right="0"/>
        <w:rPr>
          <w:rFonts w:ascii="Rockwell" w:hAnsi="Rockwell"/>
          <w:i/>
          <w:iCs/>
          <w:color w:val="auto"/>
          <w:sz w:val="32"/>
          <w:szCs w:val="24"/>
        </w:rPr>
      </w:pPr>
    </w:p>
    <w:p w14:paraId="390CD06A" w14:textId="77777777" w:rsidR="007D720D" w:rsidRDefault="00AB5D13" w:rsidP="00AB5D13">
      <w:pPr>
        <w:pStyle w:val="ListParagraph"/>
        <w:numPr>
          <w:ilvl w:val="0"/>
          <w:numId w:val="5"/>
        </w:numPr>
        <w:spacing w:before="0" w:after="100" w:afterAutospacing="1"/>
        <w:ind w:right="0"/>
        <w:rPr>
          <w:rFonts w:ascii="Rockwell" w:hAnsi="Rockwell"/>
          <w:i/>
          <w:iCs/>
          <w:color w:val="auto"/>
          <w:sz w:val="32"/>
          <w:szCs w:val="24"/>
        </w:rPr>
      </w:pPr>
      <w:r w:rsidRPr="00AB5D13">
        <w:rPr>
          <w:rFonts w:ascii="Rockwell" w:hAnsi="Rockwell"/>
          <w:b/>
          <w:bCs/>
          <w:i/>
          <w:iCs/>
          <w:color w:val="auto"/>
          <w:sz w:val="32"/>
          <w:szCs w:val="24"/>
        </w:rPr>
        <w:t>Cart Expiration Management</w:t>
      </w:r>
      <w:r w:rsidRPr="00AB5D13">
        <w:rPr>
          <w:rFonts w:ascii="Rockwell" w:hAnsi="Rockwell"/>
          <w:i/>
          <w:iCs/>
          <w:color w:val="auto"/>
          <w:sz w:val="32"/>
          <w:szCs w:val="24"/>
        </w:rPr>
        <w:t xml:space="preserve">: </w:t>
      </w:r>
    </w:p>
    <w:p w14:paraId="32A41D15" w14:textId="3BA43545" w:rsidR="00AB5D13" w:rsidRDefault="00AB5D13" w:rsidP="007D720D">
      <w:pPr>
        <w:pStyle w:val="ListParagraph"/>
        <w:numPr>
          <w:ilvl w:val="2"/>
          <w:numId w:val="5"/>
        </w:numPr>
        <w:spacing w:before="0" w:after="100" w:afterAutospacing="1"/>
        <w:ind w:right="0"/>
        <w:rPr>
          <w:rFonts w:ascii="Rockwell" w:hAnsi="Rockwell"/>
          <w:i/>
          <w:iCs/>
          <w:color w:val="auto"/>
          <w:sz w:val="32"/>
          <w:szCs w:val="24"/>
        </w:rPr>
      </w:pPr>
      <w:r w:rsidRPr="007D720D">
        <w:rPr>
          <w:rFonts w:ascii="Rockwell" w:hAnsi="Rockwell"/>
          <w:i/>
          <w:iCs/>
          <w:color w:val="auto"/>
          <w:sz w:val="32"/>
          <w:szCs w:val="24"/>
        </w:rPr>
        <w:t>Implement automatic cart expiration after inactivity.</w:t>
      </w:r>
    </w:p>
    <w:p w14:paraId="34CE7A27" w14:textId="77777777" w:rsidR="007D720D" w:rsidRPr="007D720D" w:rsidRDefault="007D720D" w:rsidP="007D720D">
      <w:pPr>
        <w:pStyle w:val="ListParagraph"/>
        <w:spacing w:before="0" w:after="100" w:afterAutospacing="1"/>
        <w:ind w:left="2345" w:right="0"/>
        <w:rPr>
          <w:rFonts w:ascii="Rockwell" w:hAnsi="Rockwell"/>
          <w:i/>
          <w:iCs/>
          <w:color w:val="auto"/>
          <w:sz w:val="32"/>
          <w:szCs w:val="24"/>
        </w:rPr>
      </w:pPr>
    </w:p>
    <w:p w14:paraId="6C62F6DC" w14:textId="77777777" w:rsidR="007D720D" w:rsidRDefault="00AB5D13" w:rsidP="00AB5D13">
      <w:pPr>
        <w:pStyle w:val="ListParagraph"/>
        <w:numPr>
          <w:ilvl w:val="0"/>
          <w:numId w:val="5"/>
        </w:numPr>
        <w:spacing w:before="0" w:after="100" w:afterAutospacing="1"/>
        <w:ind w:right="0"/>
        <w:rPr>
          <w:rFonts w:ascii="Rockwell" w:hAnsi="Rockwell"/>
          <w:i/>
          <w:iCs/>
          <w:color w:val="auto"/>
          <w:sz w:val="32"/>
          <w:szCs w:val="24"/>
        </w:rPr>
      </w:pPr>
      <w:r w:rsidRPr="00AB5D13">
        <w:rPr>
          <w:rFonts w:ascii="Rockwell" w:hAnsi="Rockwell"/>
          <w:b/>
          <w:bCs/>
          <w:i/>
          <w:iCs/>
          <w:color w:val="auto"/>
          <w:sz w:val="32"/>
          <w:szCs w:val="24"/>
        </w:rPr>
        <w:t>Product Recommendations</w:t>
      </w:r>
      <w:r w:rsidRPr="00AB5D13">
        <w:rPr>
          <w:rFonts w:ascii="Rockwell" w:hAnsi="Rockwell"/>
          <w:i/>
          <w:iCs/>
          <w:color w:val="auto"/>
          <w:sz w:val="32"/>
          <w:szCs w:val="24"/>
        </w:rPr>
        <w:t>:</w:t>
      </w:r>
    </w:p>
    <w:p w14:paraId="5CFC7F07" w14:textId="5E384C72" w:rsidR="00AB5D13" w:rsidRPr="007D720D" w:rsidRDefault="00AB5D13" w:rsidP="007D720D">
      <w:pPr>
        <w:pStyle w:val="ListParagraph"/>
        <w:numPr>
          <w:ilvl w:val="2"/>
          <w:numId w:val="5"/>
        </w:numPr>
        <w:spacing w:before="0" w:after="100" w:afterAutospacing="1"/>
        <w:ind w:right="0"/>
        <w:rPr>
          <w:rFonts w:ascii="Rockwell" w:hAnsi="Rockwell"/>
          <w:i/>
          <w:iCs/>
          <w:color w:val="auto"/>
          <w:sz w:val="32"/>
          <w:szCs w:val="24"/>
        </w:rPr>
      </w:pPr>
      <w:r w:rsidRPr="007D720D">
        <w:rPr>
          <w:rFonts w:ascii="Rockwell" w:hAnsi="Rockwell"/>
          <w:i/>
          <w:iCs/>
          <w:color w:val="auto"/>
          <w:sz w:val="32"/>
          <w:szCs w:val="24"/>
        </w:rPr>
        <w:t>Suggest products to enhance the shopping experience.</w:t>
      </w:r>
    </w:p>
    <w:p w14:paraId="7F5EECF5" w14:textId="77777777" w:rsidR="007D720D" w:rsidRPr="00AB5D13" w:rsidRDefault="007D720D" w:rsidP="007D720D">
      <w:pPr>
        <w:pStyle w:val="ListParagraph"/>
        <w:spacing w:before="0" w:after="100" w:afterAutospacing="1"/>
        <w:ind w:left="4320" w:right="0" w:firstLine="720"/>
        <w:rPr>
          <w:rFonts w:ascii="Rockwell" w:hAnsi="Rockwell"/>
          <w:i/>
          <w:iCs/>
          <w:color w:val="auto"/>
          <w:sz w:val="32"/>
          <w:szCs w:val="24"/>
        </w:rPr>
      </w:pPr>
    </w:p>
    <w:p w14:paraId="77B56ABC" w14:textId="77777777" w:rsidR="007D720D" w:rsidRDefault="00AB5D13" w:rsidP="00AB5D13">
      <w:pPr>
        <w:pStyle w:val="ListParagraph"/>
        <w:numPr>
          <w:ilvl w:val="0"/>
          <w:numId w:val="5"/>
        </w:numPr>
        <w:spacing w:before="0" w:after="100" w:afterAutospacing="1"/>
        <w:ind w:right="0"/>
        <w:rPr>
          <w:rFonts w:ascii="Rockwell" w:hAnsi="Rockwell"/>
          <w:i/>
          <w:iCs/>
          <w:color w:val="auto"/>
          <w:sz w:val="32"/>
          <w:szCs w:val="24"/>
        </w:rPr>
      </w:pPr>
      <w:r w:rsidRPr="00AB5D13">
        <w:rPr>
          <w:rFonts w:ascii="Rockwell" w:hAnsi="Rockwell"/>
          <w:b/>
          <w:bCs/>
          <w:i/>
          <w:iCs/>
          <w:color w:val="auto"/>
          <w:sz w:val="32"/>
          <w:szCs w:val="24"/>
        </w:rPr>
        <w:t>Error Handling</w:t>
      </w:r>
      <w:r w:rsidRPr="00AB5D13">
        <w:rPr>
          <w:rFonts w:ascii="Rockwell" w:hAnsi="Rockwell"/>
          <w:i/>
          <w:iCs/>
          <w:color w:val="auto"/>
          <w:sz w:val="32"/>
          <w:szCs w:val="24"/>
        </w:rPr>
        <w:t>:</w:t>
      </w:r>
    </w:p>
    <w:p w14:paraId="5DA2058F" w14:textId="7C1D8335" w:rsidR="00AB5D13" w:rsidRPr="007D720D" w:rsidRDefault="00AB5D13" w:rsidP="007D720D">
      <w:pPr>
        <w:pStyle w:val="ListParagraph"/>
        <w:numPr>
          <w:ilvl w:val="2"/>
          <w:numId w:val="5"/>
        </w:numPr>
        <w:spacing w:before="0" w:after="100" w:afterAutospacing="1"/>
        <w:ind w:right="0"/>
        <w:rPr>
          <w:rFonts w:ascii="Rockwell" w:hAnsi="Rockwell"/>
          <w:i/>
          <w:iCs/>
          <w:color w:val="auto"/>
          <w:sz w:val="32"/>
          <w:szCs w:val="24"/>
        </w:rPr>
      </w:pPr>
      <w:r w:rsidRPr="007D720D">
        <w:rPr>
          <w:rFonts w:ascii="Rockwell" w:hAnsi="Rockwell"/>
          <w:i/>
          <w:iCs/>
          <w:color w:val="auto"/>
          <w:sz w:val="32"/>
          <w:szCs w:val="24"/>
        </w:rPr>
        <w:t>Manage invalid inputs gracefully to ensure reliability.</w:t>
      </w:r>
    </w:p>
    <w:p w14:paraId="19D624A9" w14:textId="77777777" w:rsidR="007D720D" w:rsidRPr="00AB5D13" w:rsidRDefault="007D720D" w:rsidP="007D720D">
      <w:pPr>
        <w:pStyle w:val="ListParagraph"/>
        <w:spacing w:before="0" w:after="100" w:afterAutospacing="1"/>
        <w:ind w:left="2880" w:right="0"/>
        <w:rPr>
          <w:rFonts w:ascii="Rockwell" w:hAnsi="Rockwell"/>
          <w:i/>
          <w:iCs/>
          <w:color w:val="auto"/>
          <w:sz w:val="32"/>
          <w:szCs w:val="24"/>
        </w:rPr>
      </w:pPr>
    </w:p>
    <w:p w14:paraId="47493060" w14:textId="77777777" w:rsidR="007D720D" w:rsidRDefault="00AB5D13" w:rsidP="00AB5D13">
      <w:pPr>
        <w:pStyle w:val="ListParagraph"/>
        <w:numPr>
          <w:ilvl w:val="0"/>
          <w:numId w:val="5"/>
        </w:numPr>
        <w:spacing w:before="0" w:after="100" w:afterAutospacing="1"/>
        <w:ind w:right="0"/>
        <w:rPr>
          <w:rFonts w:ascii="Rockwell" w:hAnsi="Rockwell"/>
          <w:i/>
          <w:iCs/>
          <w:color w:val="auto"/>
          <w:sz w:val="32"/>
          <w:szCs w:val="24"/>
        </w:rPr>
      </w:pPr>
      <w:r w:rsidRPr="00AB5D13">
        <w:rPr>
          <w:rFonts w:ascii="Rockwell" w:hAnsi="Rockwell"/>
          <w:b/>
          <w:bCs/>
          <w:i/>
          <w:iCs/>
          <w:color w:val="auto"/>
          <w:sz w:val="32"/>
          <w:szCs w:val="24"/>
        </w:rPr>
        <w:t>Documentation and Reporting</w:t>
      </w:r>
      <w:r w:rsidRPr="00AB5D13">
        <w:rPr>
          <w:rFonts w:ascii="Rockwell" w:hAnsi="Rockwell"/>
          <w:i/>
          <w:iCs/>
          <w:color w:val="auto"/>
          <w:sz w:val="32"/>
          <w:szCs w:val="24"/>
        </w:rPr>
        <w:t>:</w:t>
      </w:r>
    </w:p>
    <w:p w14:paraId="7C2D8637" w14:textId="78138299" w:rsidR="00380AB9" w:rsidRPr="007D720D" w:rsidRDefault="00AB5D13" w:rsidP="007D720D">
      <w:pPr>
        <w:pStyle w:val="ListParagraph"/>
        <w:numPr>
          <w:ilvl w:val="2"/>
          <w:numId w:val="5"/>
        </w:numPr>
        <w:spacing w:before="0" w:after="100" w:afterAutospacing="1"/>
        <w:ind w:right="0"/>
        <w:rPr>
          <w:rFonts w:ascii="Rockwell" w:hAnsi="Rockwell"/>
          <w:i/>
          <w:iCs/>
          <w:color w:val="auto"/>
          <w:sz w:val="32"/>
          <w:szCs w:val="24"/>
        </w:rPr>
      </w:pPr>
      <w:r w:rsidRPr="007D720D">
        <w:rPr>
          <w:rFonts w:ascii="Rockwell" w:hAnsi="Rockwell"/>
          <w:i/>
          <w:iCs/>
          <w:color w:val="auto"/>
          <w:sz w:val="32"/>
          <w:szCs w:val="24"/>
        </w:rPr>
        <w:t>Provide comprehensive documentation for users and developers.</w:t>
      </w:r>
    </w:p>
    <w:p w14:paraId="440D9419" w14:textId="5A6BC0E5" w:rsidR="00AB5D13" w:rsidRPr="00514B20" w:rsidRDefault="00AB5D13" w:rsidP="00514B20">
      <w:pPr>
        <w:spacing w:before="0" w:after="100" w:afterAutospacing="1"/>
        <w:ind w:left="0" w:right="0"/>
        <w:rPr>
          <w:noProof/>
        </w:rPr>
      </w:pPr>
      <w:r>
        <w:rPr>
          <w:rFonts w:ascii="Rockwell" w:hAnsi="Rockwell"/>
          <w:i/>
          <w:iCs/>
          <w:color w:val="auto"/>
          <w:sz w:val="36"/>
          <w:szCs w:val="28"/>
        </w:rPr>
        <w:t xml:space="preserve">      </w:t>
      </w:r>
    </w:p>
    <w:p w14:paraId="0ACA2D44" w14:textId="77777777" w:rsidR="0042553D" w:rsidRDefault="0042553D" w:rsidP="002E1AED">
      <w:pPr>
        <w:spacing w:before="0" w:after="100" w:afterAutospacing="1"/>
        <w:ind w:left="0" w:right="0"/>
        <w:jc w:val="center"/>
        <w:rPr>
          <w:rFonts w:ascii="Rockwell" w:hAnsi="Rockwell"/>
          <w:b/>
          <w:bCs/>
          <w:i/>
          <w:iCs/>
          <w:color w:val="auto"/>
          <w:sz w:val="40"/>
          <w:szCs w:val="40"/>
          <w:u w:val="single"/>
        </w:rPr>
      </w:pPr>
    </w:p>
    <w:p w14:paraId="13D6E18B" w14:textId="09373ED5" w:rsidR="0042553D" w:rsidRDefault="002E1AED" w:rsidP="0042553D">
      <w:pPr>
        <w:spacing w:before="0" w:after="100" w:afterAutospacing="1"/>
        <w:ind w:left="0" w:right="0"/>
        <w:jc w:val="center"/>
        <w:rPr>
          <w:rFonts w:ascii="Rockwell" w:hAnsi="Rockwell"/>
          <w:b/>
          <w:bCs/>
          <w:i/>
          <w:iCs/>
          <w:color w:val="auto"/>
          <w:sz w:val="40"/>
          <w:szCs w:val="40"/>
          <w:u w:val="single"/>
        </w:rPr>
      </w:pPr>
      <w:r w:rsidRPr="0026331A">
        <w:rPr>
          <w:rFonts w:ascii="Rockwell" w:hAnsi="Rockwell"/>
          <w:b/>
          <w:bCs/>
          <w:i/>
          <w:iCs/>
          <w:color w:val="auto"/>
          <w:sz w:val="40"/>
          <w:szCs w:val="40"/>
          <w:u w:val="single"/>
        </w:rPr>
        <w:t>Main Menu</w:t>
      </w:r>
    </w:p>
    <w:p w14:paraId="35975CA6" w14:textId="77777777" w:rsidR="0042553D" w:rsidRPr="0026331A" w:rsidRDefault="0042553D" w:rsidP="002E1AED">
      <w:pPr>
        <w:spacing w:before="0" w:after="100" w:afterAutospacing="1"/>
        <w:ind w:left="0" w:right="0"/>
        <w:jc w:val="center"/>
        <w:rPr>
          <w:rFonts w:ascii="Rockwell" w:hAnsi="Rockwell"/>
          <w:b/>
          <w:bCs/>
          <w:i/>
          <w:iCs/>
          <w:color w:val="auto"/>
          <w:sz w:val="40"/>
          <w:szCs w:val="40"/>
          <w:u w:val="single"/>
        </w:rPr>
      </w:pPr>
    </w:p>
    <w:p w14:paraId="4F2EB869" w14:textId="77777777" w:rsidR="002E1AED" w:rsidRPr="0026331A" w:rsidRDefault="002E1AED" w:rsidP="002E1AED">
      <w:pPr>
        <w:pStyle w:val="ListParagraph"/>
        <w:numPr>
          <w:ilvl w:val="0"/>
          <w:numId w:val="16"/>
        </w:numPr>
        <w:spacing w:before="0" w:after="100" w:afterAutospacing="1"/>
        <w:ind w:right="0"/>
        <w:rPr>
          <w:b/>
          <w:bCs/>
          <w:i/>
          <w:iCs/>
          <w:noProof/>
          <w:color w:val="FF0000"/>
          <w:sz w:val="36"/>
          <w:szCs w:val="36"/>
        </w:rPr>
      </w:pPr>
      <w:r w:rsidRPr="0026331A">
        <w:rPr>
          <w:b/>
          <w:bCs/>
          <w:i/>
          <w:iCs/>
          <w:noProof/>
          <w:color w:val="FF0000"/>
          <w:sz w:val="36"/>
          <w:szCs w:val="36"/>
        </w:rPr>
        <w:t>Initialization:</w:t>
      </w:r>
    </w:p>
    <w:p w14:paraId="4E6560A5" w14:textId="77777777" w:rsidR="002E1AED" w:rsidRDefault="002E1AED" w:rsidP="002E1AED">
      <w:pPr>
        <w:numPr>
          <w:ilvl w:val="0"/>
          <w:numId w:val="11"/>
        </w:numPr>
        <w:tabs>
          <w:tab w:val="num" w:pos="720"/>
        </w:tabs>
        <w:spacing w:before="0" w:after="100" w:afterAutospacing="1"/>
        <w:ind w:left="720" w:right="0"/>
        <w:rPr>
          <w:i/>
          <w:iCs/>
          <w:noProof/>
          <w:color w:val="auto"/>
          <w:sz w:val="32"/>
          <w:szCs w:val="32"/>
        </w:rPr>
      </w:pPr>
      <w:r w:rsidRPr="00B932CF">
        <w:rPr>
          <w:i/>
          <w:iCs/>
          <w:noProof/>
          <w:color w:val="auto"/>
          <w:sz w:val="32"/>
          <w:szCs w:val="32"/>
        </w:rPr>
        <w:t>Create ShoppingCart and set up a timer for expiration check.</w:t>
      </w:r>
    </w:p>
    <w:p w14:paraId="5F9F3AB8" w14:textId="77777777" w:rsidR="0042553D" w:rsidRDefault="0042553D" w:rsidP="0042553D">
      <w:pPr>
        <w:spacing w:before="0" w:after="100" w:afterAutospacing="1"/>
        <w:ind w:right="0"/>
        <w:rPr>
          <w:i/>
          <w:iCs/>
          <w:noProof/>
          <w:color w:val="auto"/>
          <w:sz w:val="32"/>
          <w:szCs w:val="32"/>
        </w:rPr>
      </w:pPr>
    </w:p>
    <w:p w14:paraId="2239853E" w14:textId="77777777" w:rsidR="002E1AED" w:rsidRPr="0026331A" w:rsidRDefault="002E1AED" w:rsidP="002E1AED">
      <w:pPr>
        <w:pStyle w:val="ListParagraph"/>
        <w:numPr>
          <w:ilvl w:val="0"/>
          <w:numId w:val="16"/>
        </w:numPr>
        <w:spacing w:before="0" w:after="100" w:afterAutospacing="1"/>
        <w:ind w:right="0"/>
        <w:rPr>
          <w:b/>
          <w:bCs/>
          <w:i/>
          <w:iCs/>
          <w:noProof/>
          <w:color w:val="FF0000"/>
          <w:sz w:val="36"/>
          <w:szCs w:val="36"/>
        </w:rPr>
      </w:pPr>
      <w:r w:rsidRPr="0026331A">
        <w:rPr>
          <w:b/>
          <w:bCs/>
          <w:i/>
          <w:iCs/>
          <w:noProof/>
          <w:color w:val="FF0000"/>
          <w:sz w:val="36"/>
          <w:szCs w:val="36"/>
        </w:rPr>
        <w:t>Menu Loop:</w:t>
      </w:r>
    </w:p>
    <w:p w14:paraId="7A9C9F93" w14:textId="282AF283" w:rsidR="0042553D" w:rsidRDefault="002E1AED" w:rsidP="0042553D">
      <w:pPr>
        <w:numPr>
          <w:ilvl w:val="0"/>
          <w:numId w:val="12"/>
        </w:numPr>
        <w:tabs>
          <w:tab w:val="clear" w:pos="1800"/>
          <w:tab w:val="num" w:pos="720"/>
        </w:tabs>
        <w:spacing w:before="0" w:after="100" w:afterAutospacing="1"/>
        <w:ind w:left="720" w:right="0"/>
        <w:rPr>
          <w:i/>
          <w:iCs/>
          <w:noProof/>
          <w:color w:val="auto"/>
          <w:sz w:val="32"/>
          <w:szCs w:val="32"/>
        </w:rPr>
      </w:pPr>
      <w:r w:rsidRPr="0026331A">
        <w:rPr>
          <w:i/>
          <w:iCs/>
          <w:noProof/>
          <w:color w:val="auto"/>
          <w:sz w:val="32"/>
          <w:szCs w:val="32"/>
        </w:rPr>
        <w:t>Displays options until the user chooses to exit.</w:t>
      </w:r>
    </w:p>
    <w:p w14:paraId="12A65EEA" w14:textId="77777777" w:rsidR="0042553D" w:rsidRPr="0042553D" w:rsidRDefault="0042553D" w:rsidP="0042553D">
      <w:pPr>
        <w:spacing w:before="0" w:after="100" w:afterAutospacing="1"/>
        <w:ind w:right="0"/>
        <w:rPr>
          <w:i/>
          <w:iCs/>
          <w:noProof/>
          <w:color w:val="auto"/>
          <w:sz w:val="32"/>
          <w:szCs w:val="32"/>
        </w:rPr>
      </w:pPr>
    </w:p>
    <w:p w14:paraId="47B97D6E" w14:textId="77777777" w:rsidR="002E1AED" w:rsidRPr="0026331A" w:rsidRDefault="002E1AED" w:rsidP="002E1AED">
      <w:pPr>
        <w:pStyle w:val="ListParagraph"/>
        <w:numPr>
          <w:ilvl w:val="0"/>
          <w:numId w:val="16"/>
        </w:numPr>
        <w:spacing w:before="0" w:after="100" w:afterAutospacing="1"/>
        <w:ind w:right="0"/>
        <w:rPr>
          <w:b/>
          <w:bCs/>
          <w:i/>
          <w:iCs/>
          <w:noProof/>
          <w:color w:val="FF0000"/>
          <w:sz w:val="36"/>
          <w:szCs w:val="36"/>
        </w:rPr>
      </w:pPr>
      <w:r w:rsidRPr="0026331A">
        <w:rPr>
          <w:b/>
          <w:bCs/>
          <w:i/>
          <w:iCs/>
          <w:noProof/>
          <w:color w:val="FF0000"/>
          <w:sz w:val="36"/>
          <w:szCs w:val="36"/>
        </w:rPr>
        <w:t>User Choices:</w:t>
      </w:r>
    </w:p>
    <w:p w14:paraId="320DBDC1" w14:textId="77777777" w:rsidR="002E1AED" w:rsidRDefault="002E1AED" w:rsidP="002E1AED">
      <w:pPr>
        <w:numPr>
          <w:ilvl w:val="0"/>
          <w:numId w:val="13"/>
        </w:numPr>
        <w:tabs>
          <w:tab w:val="clear" w:pos="1800"/>
          <w:tab w:val="num" w:pos="720"/>
        </w:tabs>
        <w:spacing w:before="0" w:after="100" w:afterAutospacing="1"/>
        <w:ind w:left="720" w:right="0"/>
        <w:rPr>
          <w:i/>
          <w:iCs/>
          <w:noProof/>
          <w:color w:val="auto"/>
          <w:sz w:val="36"/>
          <w:szCs w:val="36"/>
        </w:rPr>
      </w:pPr>
      <w:r w:rsidRPr="0026331A">
        <w:rPr>
          <w:i/>
          <w:iCs/>
          <w:noProof/>
          <w:color w:val="auto"/>
          <w:sz w:val="32"/>
          <w:szCs w:val="32"/>
        </w:rPr>
        <w:t>Handles inputs for adding, removing, updating, viewing products, calculating totals, applying discounts, checking out, recommending products, or exiting</w:t>
      </w:r>
      <w:r w:rsidRPr="00B932CF">
        <w:rPr>
          <w:i/>
          <w:iCs/>
          <w:noProof/>
          <w:color w:val="auto"/>
          <w:sz w:val="36"/>
          <w:szCs w:val="36"/>
        </w:rPr>
        <w:t>.</w:t>
      </w:r>
    </w:p>
    <w:p w14:paraId="139400E4" w14:textId="77777777" w:rsidR="0042553D" w:rsidRPr="00B932CF" w:rsidRDefault="0042553D" w:rsidP="002E1AED">
      <w:pPr>
        <w:numPr>
          <w:ilvl w:val="0"/>
          <w:numId w:val="13"/>
        </w:numPr>
        <w:tabs>
          <w:tab w:val="clear" w:pos="1800"/>
          <w:tab w:val="num" w:pos="720"/>
        </w:tabs>
        <w:spacing w:before="0" w:after="100" w:afterAutospacing="1"/>
        <w:ind w:left="720" w:right="0"/>
        <w:rPr>
          <w:i/>
          <w:iCs/>
          <w:noProof/>
          <w:color w:val="auto"/>
          <w:sz w:val="36"/>
          <w:szCs w:val="36"/>
        </w:rPr>
      </w:pPr>
    </w:p>
    <w:p w14:paraId="543551F4" w14:textId="77777777" w:rsidR="002E1AED" w:rsidRPr="0026331A" w:rsidRDefault="002E1AED" w:rsidP="002E1AED">
      <w:pPr>
        <w:pStyle w:val="ListParagraph"/>
        <w:numPr>
          <w:ilvl w:val="0"/>
          <w:numId w:val="16"/>
        </w:numPr>
        <w:spacing w:before="0" w:after="100" w:afterAutospacing="1"/>
        <w:ind w:right="0"/>
        <w:rPr>
          <w:b/>
          <w:bCs/>
          <w:i/>
          <w:iCs/>
          <w:noProof/>
          <w:color w:val="FF0000"/>
          <w:sz w:val="36"/>
          <w:szCs w:val="36"/>
        </w:rPr>
      </w:pPr>
      <w:r w:rsidRPr="0026331A">
        <w:rPr>
          <w:b/>
          <w:bCs/>
          <w:i/>
          <w:iCs/>
          <w:noProof/>
          <w:color w:val="FF0000"/>
          <w:sz w:val="36"/>
          <w:szCs w:val="36"/>
        </w:rPr>
        <w:t>Error Handling:</w:t>
      </w:r>
    </w:p>
    <w:p w14:paraId="1C95EA5D" w14:textId="77777777" w:rsidR="002E1AED" w:rsidRDefault="002E1AED" w:rsidP="002E1AED">
      <w:pPr>
        <w:numPr>
          <w:ilvl w:val="0"/>
          <w:numId w:val="14"/>
        </w:numPr>
        <w:tabs>
          <w:tab w:val="clear" w:pos="1800"/>
          <w:tab w:val="num" w:pos="720"/>
        </w:tabs>
        <w:spacing w:before="0" w:after="100" w:afterAutospacing="1"/>
        <w:ind w:left="720" w:right="0"/>
        <w:rPr>
          <w:i/>
          <w:iCs/>
          <w:noProof/>
          <w:color w:val="auto"/>
          <w:sz w:val="36"/>
          <w:szCs w:val="36"/>
        </w:rPr>
      </w:pPr>
      <w:r w:rsidRPr="0026331A">
        <w:rPr>
          <w:i/>
          <w:iCs/>
          <w:noProof/>
          <w:color w:val="auto"/>
          <w:sz w:val="32"/>
          <w:szCs w:val="32"/>
        </w:rPr>
        <w:t>Alerts users for invalid choices</w:t>
      </w:r>
      <w:r w:rsidRPr="00B932CF">
        <w:rPr>
          <w:i/>
          <w:iCs/>
          <w:noProof/>
          <w:color w:val="auto"/>
          <w:sz w:val="36"/>
          <w:szCs w:val="36"/>
        </w:rPr>
        <w:t>.</w:t>
      </w:r>
    </w:p>
    <w:p w14:paraId="2FF2E20D" w14:textId="77777777" w:rsidR="0042553D" w:rsidRPr="00B932CF" w:rsidRDefault="0042553D" w:rsidP="0042553D">
      <w:pPr>
        <w:spacing w:before="0" w:after="100" w:afterAutospacing="1"/>
        <w:ind w:right="0"/>
        <w:rPr>
          <w:i/>
          <w:iCs/>
          <w:noProof/>
          <w:color w:val="auto"/>
          <w:sz w:val="36"/>
          <w:szCs w:val="36"/>
        </w:rPr>
      </w:pPr>
    </w:p>
    <w:p w14:paraId="3E4CBAC4" w14:textId="77777777" w:rsidR="002E1AED" w:rsidRPr="0026331A" w:rsidRDefault="002E1AED" w:rsidP="002E1AED">
      <w:pPr>
        <w:pStyle w:val="ListParagraph"/>
        <w:numPr>
          <w:ilvl w:val="0"/>
          <w:numId w:val="16"/>
        </w:numPr>
        <w:spacing w:before="0" w:after="100" w:afterAutospacing="1"/>
        <w:ind w:right="0"/>
        <w:rPr>
          <w:b/>
          <w:bCs/>
          <w:i/>
          <w:iCs/>
          <w:noProof/>
          <w:color w:val="FF0000"/>
          <w:sz w:val="36"/>
          <w:szCs w:val="36"/>
        </w:rPr>
      </w:pPr>
      <w:r w:rsidRPr="0026331A">
        <w:rPr>
          <w:b/>
          <w:bCs/>
          <w:i/>
          <w:iCs/>
          <w:noProof/>
          <w:color w:val="FF0000"/>
          <w:sz w:val="36"/>
          <w:szCs w:val="36"/>
        </w:rPr>
        <w:t>Continuation Prompt:</w:t>
      </w:r>
    </w:p>
    <w:p w14:paraId="4BC0549A" w14:textId="57C6F302" w:rsidR="007D720D" w:rsidRDefault="002E1AED" w:rsidP="001640CA">
      <w:pPr>
        <w:numPr>
          <w:ilvl w:val="0"/>
          <w:numId w:val="15"/>
        </w:numPr>
        <w:tabs>
          <w:tab w:val="clear" w:pos="2520"/>
          <w:tab w:val="num" w:pos="720"/>
        </w:tabs>
        <w:spacing w:before="0" w:after="100" w:afterAutospacing="1"/>
        <w:ind w:left="720" w:right="0"/>
        <w:rPr>
          <w:i/>
          <w:iCs/>
          <w:noProof/>
          <w:color w:val="auto"/>
          <w:sz w:val="36"/>
          <w:szCs w:val="36"/>
        </w:rPr>
      </w:pPr>
      <w:r w:rsidRPr="0026331A">
        <w:rPr>
          <w:i/>
          <w:iCs/>
          <w:noProof/>
          <w:color w:val="auto"/>
          <w:sz w:val="32"/>
          <w:szCs w:val="32"/>
        </w:rPr>
        <w:t>Asks users to press a key to continue after each action</w:t>
      </w:r>
      <w:r w:rsidRPr="00B932CF">
        <w:rPr>
          <w:i/>
          <w:iCs/>
          <w:noProof/>
          <w:color w:val="auto"/>
          <w:sz w:val="36"/>
          <w:szCs w:val="36"/>
        </w:rPr>
        <w:t>.</w:t>
      </w:r>
    </w:p>
    <w:p w14:paraId="0A23A3CE" w14:textId="77777777" w:rsidR="0042553D" w:rsidRDefault="0042553D" w:rsidP="0042553D">
      <w:pPr>
        <w:spacing w:before="0" w:after="100" w:afterAutospacing="1"/>
        <w:ind w:right="0"/>
        <w:rPr>
          <w:i/>
          <w:iCs/>
          <w:noProof/>
          <w:color w:val="auto"/>
          <w:sz w:val="36"/>
          <w:szCs w:val="36"/>
        </w:rPr>
      </w:pPr>
    </w:p>
    <w:p w14:paraId="144FCCE9" w14:textId="77777777" w:rsidR="0042553D" w:rsidRPr="001640CA" w:rsidRDefault="0042553D" w:rsidP="0042553D">
      <w:pPr>
        <w:spacing w:before="0" w:after="100" w:afterAutospacing="1"/>
        <w:ind w:right="0"/>
        <w:rPr>
          <w:i/>
          <w:iCs/>
          <w:noProof/>
          <w:color w:val="auto"/>
          <w:sz w:val="36"/>
          <w:szCs w:val="36"/>
        </w:rPr>
      </w:pPr>
    </w:p>
    <w:p w14:paraId="4DE90CB0" w14:textId="235B9C23" w:rsidR="00AB5F6A" w:rsidRDefault="00514B20" w:rsidP="00B932CF">
      <w:pPr>
        <w:spacing w:before="0" w:after="100" w:afterAutospacing="1"/>
        <w:ind w:left="360" w:right="0"/>
        <w:rPr>
          <w:i/>
          <w:iCs/>
          <w:noProof/>
          <w:color w:val="auto"/>
          <w:sz w:val="36"/>
          <w:szCs w:val="36"/>
        </w:rPr>
      </w:pPr>
      <w:r>
        <w:rPr>
          <w:noProof/>
          <w:lang w:eastAsia="en-US"/>
        </w:rPr>
        <w:lastRenderedPageBreak/>
        <w:drawing>
          <wp:inline distT="0" distB="0" distL="0" distR="0" wp14:anchorId="0C81B619" wp14:editId="67338637">
            <wp:extent cx="6450641" cy="3790950"/>
            <wp:effectExtent l="0" t="0" r="7620" b="0"/>
            <wp:docPr id="640900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064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60265" cy="379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A0DF" w14:textId="77777777" w:rsidR="00AB5F6A" w:rsidRDefault="00AB5F6A" w:rsidP="00B932CF">
      <w:pPr>
        <w:spacing w:before="0" w:after="100" w:afterAutospacing="1"/>
        <w:ind w:left="360" w:right="0"/>
        <w:rPr>
          <w:i/>
          <w:iCs/>
          <w:noProof/>
          <w:color w:val="auto"/>
          <w:sz w:val="36"/>
          <w:szCs w:val="36"/>
        </w:rPr>
      </w:pPr>
    </w:p>
    <w:p w14:paraId="473C774B" w14:textId="77777777" w:rsidR="001640CA" w:rsidRDefault="001640CA" w:rsidP="00B932CF">
      <w:pPr>
        <w:spacing w:before="0" w:after="100" w:afterAutospacing="1"/>
        <w:ind w:left="360" w:right="0"/>
        <w:rPr>
          <w:i/>
          <w:iCs/>
          <w:noProof/>
          <w:color w:val="auto"/>
          <w:sz w:val="36"/>
          <w:szCs w:val="36"/>
        </w:rPr>
      </w:pPr>
    </w:p>
    <w:p w14:paraId="75B94019" w14:textId="72D3F2BF" w:rsidR="001640CA" w:rsidRDefault="00514B20" w:rsidP="00B932CF">
      <w:pPr>
        <w:spacing w:before="0" w:after="100" w:afterAutospacing="1"/>
        <w:ind w:left="360" w:right="0"/>
        <w:rPr>
          <w:i/>
          <w:iCs/>
          <w:noProof/>
          <w:color w:val="auto"/>
          <w:sz w:val="36"/>
          <w:szCs w:val="36"/>
        </w:rPr>
      </w:pPr>
      <w:r w:rsidRPr="001640CA">
        <w:rPr>
          <w:noProof/>
          <w:lang w:eastAsia="en-US"/>
        </w:rPr>
        <w:drawing>
          <wp:inline distT="0" distB="0" distL="0" distR="0" wp14:anchorId="48147642" wp14:editId="3D2D7A7F">
            <wp:extent cx="6254750" cy="345850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863" t="-1136" b="2355"/>
                    <a:stretch/>
                  </pic:blipFill>
                  <pic:spPr bwMode="auto">
                    <a:xfrm>
                      <a:off x="0" y="0"/>
                      <a:ext cx="6256296" cy="345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D06B3" w14:textId="77777777" w:rsidR="001640CA" w:rsidRDefault="001640CA" w:rsidP="00B932CF">
      <w:pPr>
        <w:spacing w:before="0" w:after="100" w:afterAutospacing="1"/>
        <w:ind w:left="360" w:right="0"/>
        <w:rPr>
          <w:i/>
          <w:iCs/>
          <w:noProof/>
          <w:color w:val="auto"/>
          <w:sz w:val="36"/>
          <w:szCs w:val="36"/>
        </w:rPr>
      </w:pPr>
    </w:p>
    <w:p w14:paraId="6056F889" w14:textId="77777777" w:rsidR="001640CA" w:rsidRDefault="001640CA" w:rsidP="00B932CF">
      <w:pPr>
        <w:spacing w:before="0" w:after="100" w:afterAutospacing="1"/>
        <w:ind w:left="360" w:right="0"/>
        <w:rPr>
          <w:i/>
          <w:iCs/>
          <w:noProof/>
          <w:color w:val="auto"/>
          <w:sz w:val="36"/>
          <w:szCs w:val="36"/>
        </w:rPr>
      </w:pPr>
    </w:p>
    <w:p w14:paraId="637AE2DB" w14:textId="77777777" w:rsidR="0042553D" w:rsidRDefault="0042553D" w:rsidP="002A6974">
      <w:pPr>
        <w:tabs>
          <w:tab w:val="left" w:pos="2324"/>
        </w:tabs>
        <w:jc w:val="center"/>
        <w:rPr>
          <w:rFonts w:ascii="Rockwell" w:hAnsi="Rockwell"/>
          <w:b/>
          <w:bCs/>
          <w:color w:val="auto"/>
          <w:sz w:val="40"/>
          <w:szCs w:val="32"/>
        </w:rPr>
      </w:pPr>
    </w:p>
    <w:p w14:paraId="27721C8A" w14:textId="77777777" w:rsidR="0042553D" w:rsidRDefault="0042553D" w:rsidP="002A6974">
      <w:pPr>
        <w:tabs>
          <w:tab w:val="left" w:pos="2324"/>
        </w:tabs>
        <w:jc w:val="center"/>
        <w:rPr>
          <w:rFonts w:ascii="Rockwell" w:hAnsi="Rockwell"/>
          <w:b/>
          <w:bCs/>
          <w:color w:val="auto"/>
          <w:sz w:val="40"/>
          <w:szCs w:val="32"/>
        </w:rPr>
      </w:pPr>
    </w:p>
    <w:p w14:paraId="5ADF2B45" w14:textId="00011815" w:rsidR="00731E0C" w:rsidRDefault="00AB5D13" w:rsidP="002A6974">
      <w:pPr>
        <w:tabs>
          <w:tab w:val="left" w:pos="2324"/>
        </w:tabs>
        <w:jc w:val="center"/>
        <w:rPr>
          <w:rFonts w:ascii="Rockwell" w:hAnsi="Rockwell"/>
          <w:b/>
          <w:bCs/>
          <w:color w:val="auto"/>
          <w:sz w:val="40"/>
          <w:szCs w:val="32"/>
          <w:u w:val="single"/>
        </w:rPr>
      </w:pPr>
      <w:r w:rsidRPr="0042553D">
        <w:rPr>
          <w:rFonts w:ascii="Rockwell" w:hAnsi="Rockwell"/>
          <w:b/>
          <w:bCs/>
          <w:color w:val="auto"/>
          <w:sz w:val="40"/>
          <w:szCs w:val="32"/>
          <w:u w:val="single"/>
        </w:rPr>
        <w:t>Classes</w:t>
      </w:r>
    </w:p>
    <w:p w14:paraId="5FBDA596" w14:textId="77777777" w:rsidR="0042553D" w:rsidRPr="0042553D" w:rsidRDefault="0042553D" w:rsidP="002A6974">
      <w:pPr>
        <w:tabs>
          <w:tab w:val="left" w:pos="2324"/>
        </w:tabs>
        <w:jc w:val="center"/>
        <w:rPr>
          <w:rFonts w:ascii="Rockwell" w:hAnsi="Rockwell"/>
          <w:b/>
          <w:bCs/>
          <w:color w:val="auto"/>
          <w:sz w:val="40"/>
          <w:szCs w:val="32"/>
          <w:u w:val="single"/>
        </w:rPr>
      </w:pPr>
    </w:p>
    <w:p w14:paraId="45286668" w14:textId="47D89529" w:rsidR="00731E0C" w:rsidRPr="0072491E" w:rsidRDefault="00731E0C" w:rsidP="0072491E">
      <w:pPr>
        <w:pStyle w:val="ListParagraph"/>
        <w:numPr>
          <w:ilvl w:val="0"/>
          <w:numId w:val="19"/>
        </w:numPr>
        <w:tabs>
          <w:tab w:val="left" w:pos="2324"/>
        </w:tabs>
        <w:rPr>
          <w:rFonts w:ascii="Rockwell" w:hAnsi="Rockwell"/>
          <w:b/>
          <w:bCs/>
          <w:color w:val="0070C0"/>
          <w:sz w:val="36"/>
          <w:szCs w:val="28"/>
          <w:u w:val="single"/>
        </w:rPr>
      </w:pPr>
      <w:r w:rsidRPr="0072491E">
        <w:rPr>
          <w:rFonts w:ascii="Rockwell" w:hAnsi="Rockwell"/>
          <w:b/>
          <w:bCs/>
          <w:color w:val="0070C0"/>
          <w:sz w:val="36"/>
          <w:szCs w:val="28"/>
          <w:u w:val="single"/>
        </w:rPr>
        <w:t>Product Class</w:t>
      </w:r>
    </w:p>
    <w:p w14:paraId="511768FD" w14:textId="77777777" w:rsidR="0042553D" w:rsidRPr="0042553D" w:rsidRDefault="0042553D" w:rsidP="00731E0C">
      <w:pPr>
        <w:tabs>
          <w:tab w:val="left" w:pos="2324"/>
        </w:tabs>
        <w:rPr>
          <w:rFonts w:ascii="Rockwell" w:hAnsi="Rockwell"/>
          <w:b/>
          <w:bCs/>
          <w:color w:val="0070C0"/>
          <w:sz w:val="36"/>
          <w:szCs w:val="28"/>
          <w:u w:val="single"/>
        </w:rPr>
      </w:pPr>
    </w:p>
    <w:p w14:paraId="7C5DC877" w14:textId="77777777" w:rsidR="0042553D" w:rsidRPr="0042553D" w:rsidRDefault="00731E0C" w:rsidP="00731E0C">
      <w:pPr>
        <w:pStyle w:val="ListParagraph"/>
        <w:numPr>
          <w:ilvl w:val="0"/>
          <w:numId w:val="8"/>
        </w:numPr>
        <w:tabs>
          <w:tab w:val="left" w:pos="2324"/>
        </w:tabs>
        <w:rPr>
          <w:rFonts w:ascii="Rockwell" w:hAnsi="Rockwell"/>
          <w:color w:val="auto"/>
          <w:sz w:val="40"/>
          <w:szCs w:val="32"/>
        </w:rPr>
      </w:pPr>
      <w:r w:rsidRPr="00AB5F6A">
        <w:rPr>
          <w:rFonts w:ascii="Rockwell" w:hAnsi="Rockwell"/>
          <w:b/>
          <w:color w:val="auto"/>
          <w:sz w:val="40"/>
          <w:szCs w:val="32"/>
        </w:rPr>
        <w:t>Purpose:</w:t>
      </w:r>
    </w:p>
    <w:p w14:paraId="39ED6E90" w14:textId="2491CD8E" w:rsidR="00731E0C" w:rsidRDefault="0042553D" w:rsidP="0042553D">
      <w:pPr>
        <w:pStyle w:val="ListParagraph"/>
        <w:tabs>
          <w:tab w:val="left" w:pos="2324"/>
        </w:tabs>
        <w:ind w:left="990"/>
        <w:rPr>
          <w:rFonts w:ascii="Rockwell" w:hAnsi="Rockwell"/>
          <w:color w:val="auto"/>
          <w:sz w:val="40"/>
          <w:szCs w:val="32"/>
        </w:rPr>
      </w:pPr>
      <w:r>
        <w:rPr>
          <w:rFonts w:ascii="Rockwell" w:hAnsi="Rockwell"/>
          <w:b/>
          <w:color w:val="auto"/>
          <w:sz w:val="40"/>
          <w:szCs w:val="32"/>
        </w:rPr>
        <w:tab/>
      </w:r>
      <w:r w:rsidR="00731E0C" w:rsidRPr="00731E0C">
        <w:rPr>
          <w:rFonts w:ascii="Rockwell" w:hAnsi="Rockwell"/>
          <w:color w:val="auto"/>
          <w:sz w:val="40"/>
          <w:szCs w:val="32"/>
        </w:rPr>
        <w:t xml:space="preserve"> Represents a product that can be added to the shopping cart.</w:t>
      </w:r>
    </w:p>
    <w:p w14:paraId="08836A03" w14:textId="77777777" w:rsidR="00731E0C" w:rsidRPr="00731E0C" w:rsidRDefault="00731E0C" w:rsidP="00731E0C">
      <w:pPr>
        <w:pStyle w:val="ListParagraph"/>
        <w:tabs>
          <w:tab w:val="left" w:pos="2324"/>
        </w:tabs>
        <w:ind w:left="1080"/>
        <w:rPr>
          <w:rFonts w:ascii="Rockwell" w:hAnsi="Rockwell"/>
          <w:color w:val="auto"/>
          <w:sz w:val="40"/>
          <w:szCs w:val="32"/>
        </w:rPr>
      </w:pPr>
    </w:p>
    <w:p w14:paraId="64B75610" w14:textId="77777777" w:rsidR="00731E0C" w:rsidRPr="00731E0C" w:rsidRDefault="00731E0C" w:rsidP="00731E0C">
      <w:pPr>
        <w:tabs>
          <w:tab w:val="left" w:pos="2324"/>
        </w:tabs>
        <w:rPr>
          <w:rFonts w:ascii="Rockwell" w:hAnsi="Rockwell"/>
          <w:b/>
          <w:bCs/>
          <w:color w:val="auto"/>
          <w:sz w:val="36"/>
          <w:szCs w:val="36"/>
        </w:rPr>
      </w:pPr>
      <w:r w:rsidRPr="00731E0C">
        <w:rPr>
          <w:rFonts w:ascii="Rockwell" w:hAnsi="Rockwell"/>
          <w:b/>
          <w:bCs/>
          <w:color w:val="auto"/>
          <w:sz w:val="36"/>
          <w:szCs w:val="36"/>
        </w:rPr>
        <w:t>Attributes:</w:t>
      </w:r>
    </w:p>
    <w:p w14:paraId="4D04F2F3" w14:textId="77777777" w:rsidR="001640CA" w:rsidRDefault="00731E0C" w:rsidP="00731E0C">
      <w:pPr>
        <w:pStyle w:val="ListParagraph"/>
        <w:numPr>
          <w:ilvl w:val="0"/>
          <w:numId w:val="8"/>
        </w:numPr>
        <w:tabs>
          <w:tab w:val="left" w:pos="2324"/>
        </w:tabs>
        <w:rPr>
          <w:rFonts w:ascii="Rockwell" w:hAnsi="Rockwell"/>
          <w:color w:val="auto"/>
          <w:sz w:val="36"/>
          <w:szCs w:val="36"/>
        </w:rPr>
      </w:pPr>
      <w:r w:rsidRPr="00026D8A">
        <w:rPr>
          <w:rFonts w:ascii="Rockwell" w:hAnsi="Rockwell"/>
          <w:b/>
          <w:color w:val="auto"/>
          <w:sz w:val="36"/>
          <w:szCs w:val="36"/>
        </w:rPr>
        <w:t>Id</w:t>
      </w:r>
      <w:r w:rsidRPr="00731E0C">
        <w:rPr>
          <w:rFonts w:ascii="Rockwell" w:hAnsi="Rockwell"/>
          <w:color w:val="auto"/>
          <w:sz w:val="36"/>
          <w:szCs w:val="36"/>
        </w:rPr>
        <w:t xml:space="preserve">: </w:t>
      </w:r>
    </w:p>
    <w:p w14:paraId="686D9627" w14:textId="36A2E2CD" w:rsidR="00731E0C" w:rsidRDefault="001640CA" w:rsidP="001640CA">
      <w:pPr>
        <w:pStyle w:val="ListParagraph"/>
        <w:tabs>
          <w:tab w:val="left" w:pos="2324"/>
        </w:tabs>
        <w:ind w:left="990"/>
        <w:rPr>
          <w:rFonts w:ascii="Rockwell" w:hAnsi="Rockwell"/>
          <w:color w:val="auto"/>
          <w:sz w:val="36"/>
          <w:szCs w:val="36"/>
        </w:rPr>
      </w:pPr>
      <w:r>
        <w:rPr>
          <w:rFonts w:ascii="Rockwell" w:hAnsi="Rockwell"/>
          <w:color w:val="auto"/>
          <w:sz w:val="36"/>
          <w:szCs w:val="36"/>
        </w:rPr>
        <w:t xml:space="preserve">     </w:t>
      </w:r>
      <w:r w:rsidR="00731E0C" w:rsidRPr="00731E0C">
        <w:rPr>
          <w:rFonts w:ascii="Rockwell" w:hAnsi="Rockwell"/>
          <w:color w:val="auto"/>
          <w:sz w:val="36"/>
          <w:szCs w:val="36"/>
        </w:rPr>
        <w:t>An integer that uniquely identifies the product.</w:t>
      </w:r>
    </w:p>
    <w:p w14:paraId="64FC89B9" w14:textId="77777777" w:rsidR="001640CA" w:rsidRPr="00731E0C" w:rsidRDefault="001640CA" w:rsidP="001640CA">
      <w:pPr>
        <w:pStyle w:val="ListParagraph"/>
        <w:tabs>
          <w:tab w:val="left" w:pos="2324"/>
        </w:tabs>
        <w:ind w:left="990"/>
        <w:rPr>
          <w:rFonts w:ascii="Rockwell" w:hAnsi="Rockwell"/>
          <w:color w:val="auto"/>
          <w:sz w:val="36"/>
          <w:szCs w:val="36"/>
        </w:rPr>
      </w:pPr>
    </w:p>
    <w:p w14:paraId="21E39071" w14:textId="77777777" w:rsidR="001640CA" w:rsidRDefault="00731E0C" w:rsidP="00026D8A">
      <w:pPr>
        <w:pStyle w:val="ListParagraph"/>
        <w:numPr>
          <w:ilvl w:val="0"/>
          <w:numId w:val="8"/>
        </w:numPr>
        <w:tabs>
          <w:tab w:val="left" w:pos="2324"/>
        </w:tabs>
        <w:rPr>
          <w:rFonts w:ascii="Rockwell" w:hAnsi="Rockwell"/>
          <w:color w:val="auto"/>
          <w:sz w:val="36"/>
          <w:szCs w:val="36"/>
        </w:rPr>
      </w:pPr>
      <w:r w:rsidRPr="00026D8A">
        <w:rPr>
          <w:rFonts w:ascii="Rockwell" w:hAnsi="Rockwell"/>
          <w:b/>
          <w:color w:val="auto"/>
          <w:sz w:val="36"/>
          <w:szCs w:val="36"/>
        </w:rPr>
        <w:t>Name</w:t>
      </w:r>
      <w:r w:rsidRPr="00731E0C">
        <w:rPr>
          <w:rFonts w:ascii="Rockwell" w:hAnsi="Rockwell"/>
          <w:color w:val="auto"/>
          <w:sz w:val="36"/>
          <w:szCs w:val="36"/>
        </w:rPr>
        <w:t xml:space="preserve">: </w:t>
      </w:r>
    </w:p>
    <w:p w14:paraId="4F26370D" w14:textId="49087851" w:rsidR="00731E0C" w:rsidRDefault="001640CA" w:rsidP="001640CA">
      <w:pPr>
        <w:pStyle w:val="ListParagraph"/>
        <w:tabs>
          <w:tab w:val="left" w:pos="2324"/>
        </w:tabs>
        <w:ind w:left="990"/>
        <w:rPr>
          <w:rFonts w:ascii="Rockwell" w:hAnsi="Rockwell"/>
          <w:color w:val="auto"/>
          <w:sz w:val="36"/>
          <w:szCs w:val="36"/>
        </w:rPr>
      </w:pPr>
      <w:r>
        <w:rPr>
          <w:rFonts w:ascii="Rockwell" w:hAnsi="Rockwell"/>
          <w:color w:val="auto"/>
          <w:sz w:val="36"/>
          <w:szCs w:val="36"/>
        </w:rPr>
        <w:t xml:space="preserve">            </w:t>
      </w:r>
      <w:r w:rsidR="00731E0C" w:rsidRPr="00731E0C">
        <w:rPr>
          <w:rFonts w:ascii="Rockwell" w:hAnsi="Rockwell"/>
          <w:color w:val="auto"/>
          <w:sz w:val="36"/>
          <w:szCs w:val="36"/>
        </w:rPr>
        <w:t>A string representing the name of the product</w:t>
      </w:r>
      <w:r w:rsidR="00731E0C" w:rsidRPr="00026D8A">
        <w:rPr>
          <w:rFonts w:ascii="Rockwell" w:hAnsi="Rockwell"/>
          <w:color w:val="auto"/>
          <w:sz w:val="36"/>
          <w:szCs w:val="36"/>
        </w:rPr>
        <w:t>.</w:t>
      </w:r>
    </w:p>
    <w:p w14:paraId="1C62FE23" w14:textId="77777777" w:rsidR="00026D8A" w:rsidRPr="00026D8A" w:rsidRDefault="00026D8A" w:rsidP="00026D8A">
      <w:pPr>
        <w:pStyle w:val="ListParagraph"/>
        <w:tabs>
          <w:tab w:val="left" w:pos="2324"/>
        </w:tabs>
        <w:ind w:left="990"/>
        <w:rPr>
          <w:rFonts w:ascii="Rockwell" w:hAnsi="Rockwell"/>
          <w:color w:val="auto"/>
          <w:sz w:val="36"/>
          <w:szCs w:val="36"/>
        </w:rPr>
      </w:pPr>
    </w:p>
    <w:p w14:paraId="2794E4F6" w14:textId="77777777" w:rsidR="001640CA" w:rsidRDefault="00731E0C" w:rsidP="00731E0C">
      <w:pPr>
        <w:pStyle w:val="ListParagraph"/>
        <w:numPr>
          <w:ilvl w:val="0"/>
          <w:numId w:val="8"/>
        </w:numPr>
        <w:tabs>
          <w:tab w:val="left" w:pos="2324"/>
        </w:tabs>
        <w:rPr>
          <w:rFonts w:ascii="Rockwell" w:hAnsi="Rockwell"/>
          <w:color w:val="auto"/>
          <w:sz w:val="36"/>
          <w:szCs w:val="36"/>
        </w:rPr>
      </w:pPr>
      <w:r w:rsidRPr="00026D8A">
        <w:rPr>
          <w:rFonts w:ascii="Rockwell" w:hAnsi="Rockwell"/>
          <w:b/>
          <w:color w:val="auto"/>
          <w:sz w:val="36"/>
          <w:szCs w:val="36"/>
        </w:rPr>
        <w:t>Price</w:t>
      </w:r>
      <w:r w:rsidRPr="00731E0C">
        <w:rPr>
          <w:rFonts w:ascii="Rockwell" w:hAnsi="Rockwell"/>
          <w:color w:val="auto"/>
          <w:sz w:val="36"/>
          <w:szCs w:val="36"/>
        </w:rPr>
        <w:t>:</w:t>
      </w:r>
    </w:p>
    <w:p w14:paraId="081AC23F" w14:textId="6A405BB5" w:rsidR="00731E0C" w:rsidRDefault="001640CA" w:rsidP="001640CA">
      <w:pPr>
        <w:pStyle w:val="ListParagraph"/>
        <w:tabs>
          <w:tab w:val="left" w:pos="2324"/>
        </w:tabs>
        <w:ind w:left="990"/>
        <w:rPr>
          <w:rFonts w:ascii="Rockwell" w:hAnsi="Rockwell"/>
          <w:color w:val="auto"/>
          <w:sz w:val="36"/>
          <w:szCs w:val="36"/>
        </w:rPr>
      </w:pPr>
      <w:r>
        <w:rPr>
          <w:rFonts w:ascii="Rockwell" w:hAnsi="Rockwell"/>
          <w:b/>
          <w:color w:val="auto"/>
          <w:sz w:val="36"/>
          <w:szCs w:val="36"/>
        </w:rPr>
        <w:t xml:space="preserve">          </w:t>
      </w:r>
      <w:r w:rsidR="00731E0C" w:rsidRPr="00731E0C">
        <w:rPr>
          <w:rFonts w:ascii="Rockwell" w:hAnsi="Rockwell"/>
          <w:color w:val="auto"/>
          <w:sz w:val="36"/>
          <w:szCs w:val="36"/>
        </w:rPr>
        <w:t xml:space="preserve"> A decimal value representing the price of the product.</w:t>
      </w:r>
    </w:p>
    <w:p w14:paraId="00B268B4" w14:textId="77777777" w:rsidR="00026D8A" w:rsidRPr="00026D8A" w:rsidRDefault="00026D8A" w:rsidP="00026D8A">
      <w:pPr>
        <w:pStyle w:val="ListParagraph"/>
        <w:rPr>
          <w:rFonts w:ascii="Rockwell" w:hAnsi="Rockwell"/>
          <w:color w:val="auto"/>
          <w:sz w:val="36"/>
          <w:szCs w:val="36"/>
        </w:rPr>
      </w:pPr>
    </w:p>
    <w:p w14:paraId="1CBC5916" w14:textId="77777777" w:rsidR="00026D8A" w:rsidRPr="00731E0C" w:rsidRDefault="00026D8A" w:rsidP="00026D8A">
      <w:pPr>
        <w:pStyle w:val="ListParagraph"/>
        <w:tabs>
          <w:tab w:val="left" w:pos="2324"/>
        </w:tabs>
        <w:ind w:left="990"/>
        <w:rPr>
          <w:rFonts w:ascii="Rockwell" w:hAnsi="Rockwell"/>
          <w:color w:val="auto"/>
          <w:sz w:val="36"/>
          <w:szCs w:val="36"/>
        </w:rPr>
      </w:pPr>
    </w:p>
    <w:p w14:paraId="420B27D7" w14:textId="77777777" w:rsidR="001640CA" w:rsidRDefault="00731E0C" w:rsidP="00731E0C">
      <w:pPr>
        <w:pStyle w:val="ListParagraph"/>
        <w:numPr>
          <w:ilvl w:val="0"/>
          <w:numId w:val="8"/>
        </w:numPr>
        <w:tabs>
          <w:tab w:val="left" w:pos="2324"/>
        </w:tabs>
        <w:rPr>
          <w:rFonts w:ascii="Rockwell" w:hAnsi="Rockwell"/>
          <w:color w:val="auto"/>
          <w:sz w:val="36"/>
          <w:szCs w:val="36"/>
        </w:rPr>
      </w:pPr>
      <w:r w:rsidRPr="00026D8A">
        <w:rPr>
          <w:rFonts w:ascii="Rockwell" w:hAnsi="Rockwell"/>
          <w:b/>
          <w:color w:val="auto"/>
          <w:sz w:val="36"/>
          <w:szCs w:val="36"/>
        </w:rPr>
        <w:t>Quantity</w:t>
      </w:r>
      <w:r w:rsidRPr="00731E0C">
        <w:rPr>
          <w:rFonts w:ascii="Rockwell" w:hAnsi="Rockwell"/>
          <w:color w:val="auto"/>
          <w:sz w:val="36"/>
          <w:szCs w:val="36"/>
        </w:rPr>
        <w:t xml:space="preserve">: </w:t>
      </w:r>
    </w:p>
    <w:p w14:paraId="6CB560C3" w14:textId="3F26C1FF" w:rsidR="00026D8A" w:rsidRDefault="001640CA" w:rsidP="001640CA">
      <w:pPr>
        <w:pStyle w:val="ListParagraph"/>
        <w:tabs>
          <w:tab w:val="left" w:pos="2324"/>
        </w:tabs>
        <w:ind w:left="990"/>
        <w:rPr>
          <w:noProof/>
        </w:rPr>
      </w:pPr>
      <w:r>
        <w:rPr>
          <w:rFonts w:ascii="Rockwell" w:hAnsi="Rockwell"/>
          <w:b/>
          <w:color w:val="auto"/>
          <w:sz w:val="36"/>
          <w:szCs w:val="36"/>
        </w:rPr>
        <w:tab/>
        <w:t xml:space="preserve">   </w:t>
      </w:r>
      <w:r w:rsidR="00731E0C" w:rsidRPr="00731E0C">
        <w:rPr>
          <w:rFonts w:ascii="Rockwell" w:hAnsi="Rockwell"/>
          <w:color w:val="auto"/>
          <w:sz w:val="36"/>
          <w:szCs w:val="36"/>
        </w:rPr>
        <w:t>An integer indicating how many units of the product are available or being purchased.</w:t>
      </w:r>
    </w:p>
    <w:p w14:paraId="3331E754" w14:textId="7F05A376" w:rsidR="00731E0C" w:rsidRPr="00995390" w:rsidRDefault="00995390" w:rsidP="00026D8A">
      <w:pPr>
        <w:tabs>
          <w:tab w:val="left" w:pos="2324"/>
        </w:tabs>
        <w:ind w:left="630"/>
        <w:rPr>
          <w:rFonts w:ascii="Rockwell" w:hAnsi="Rockwell"/>
          <w:color w:val="auto"/>
          <w:sz w:val="40"/>
          <w:szCs w:val="32"/>
        </w:rPr>
      </w:pPr>
      <w:r>
        <w:rPr>
          <w:noProof/>
        </w:rPr>
        <w:lastRenderedPageBreak/>
        <w:t xml:space="preserve">     </w:t>
      </w:r>
      <w:r>
        <w:rPr>
          <w:noProof/>
          <w:lang w:eastAsia="en-US"/>
        </w:rPr>
        <w:drawing>
          <wp:inline distT="0" distB="0" distL="0" distR="0" wp14:anchorId="2D68EE41" wp14:editId="7323A1CE">
            <wp:extent cx="6554027" cy="3919855"/>
            <wp:effectExtent l="0" t="0" r="0" b="4445"/>
            <wp:docPr id="1071822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222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69742" cy="392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AC7C" w14:textId="77777777" w:rsidR="00B932CF" w:rsidRDefault="00B932CF" w:rsidP="00731E0C">
      <w:pPr>
        <w:tabs>
          <w:tab w:val="left" w:pos="2324"/>
        </w:tabs>
        <w:rPr>
          <w:rFonts w:ascii="Rockwell" w:hAnsi="Rockwell"/>
          <w:b/>
          <w:bCs/>
          <w:i/>
          <w:iCs/>
          <w:color w:val="0070C0"/>
          <w:sz w:val="40"/>
          <w:szCs w:val="32"/>
        </w:rPr>
      </w:pPr>
    </w:p>
    <w:p w14:paraId="165CE852" w14:textId="77777777" w:rsidR="00026D8A" w:rsidRDefault="00026D8A" w:rsidP="00731E0C">
      <w:pPr>
        <w:tabs>
          <w:tab w:val="left" w:pos="2324"/>
        </w:tabs>
        <w:rPr>
          <w:rFonts w:ascii="Rockwell" w:hAnsi="Rockwell"/>
          <w:b/>
          <w:bCs/>
          <w:i/>
          <w:iCs/>
          <w:color w:val="0070C0"/>
          <w:sz w:val="40"/>
          <w:szCs w:val="32"/>
        </w:rPr>
      </w:pPr>
    </w:p>
    <w:p w14:paraId="05494E69" w14:textId="77777777" w:rsidR="00026D8A" w:rsidRDefault="00026D8A" w:rsidP="00731E0C">
      <w:pPr>
        <w:tabs>
          <w:tab w:val="left" w:pos="2324"/>
        </w:tabs>
        <w:rPr>
          <w:rFonts w:ascii="Rockwell" w:hAnsi="Rockwell"/>
          <w:b/>
          <w:bCs/>
          <w:i/>
          <w:iCs/>
          <w:color w:val="0070C0"/>
          <w:sz w:val="40"/>
          <w:szCs w:val="32"/>
        </w:rPr>
      </w:pPr>
    </w:p>
    <w:p w14:paraId="6851C398" w14:textId="77777777" w:rsidR="00026D8A" w:rsidRDefault="00026D8A" w:rsidP="00731E0C">
      <w:pPr>
        <w:tabs>
          <w:tab w:val="left" w:pos="2324"/>
        </w:tabs>
        <w:rPr>
          <w:rFonts w:ascii="Rockwell" w:hAnsi="Rockwell"/>
          <w:b/>
          <w:bCs/>
          <w:i/>
          <w:iCs/>
          <w:color w:val="0070C0"/>
          <w:sz w:val="40"/>
          <w:szCs w:val="32"/>
        </w:rPr>
      </w:pPr>
    </w:p>
    <w:p w14:paraId="23C999ED" w14:textId="77777777" w:rsidR="00026D8A" w:rsidRDefault="00026D8A" w:rsidP="00731E0C">
      <w:pPr>
        <w:tabs>
          <w:tab w:val="left" w:pos="2324"/>
        </w:tabs>
        <w:rPr>
          <w:rFonts w:ascii="Rockwell" w:hAnsi="Rockwell"/>
          <w:b/>
          <w:bCs/>
          <w:i/>
          <w:iCs/>
          <w:color w:val="0070C0"/>
          <w:sz w:val="40"/>
          <w:szCs w:val="32"/>
        </w:rPr>
      </w:pPr>
    </w:p>
    <w:p w14:paraId="55E5050C" w14:textId="77777777" w:rsidR="001640CA" w:rsidRDefault="001640CA" w:rsidP="00731E0C">
      <w:pPr>
        <w:tabs>
          <w:tab w:val="left" w:pos="2324"/>
        </w:tabs>
        <w:rPr>
          <w:rFonts w:ascii="Rockwell" w:hAnsi="Rockwell"/>
          <w:b/>
          <w:bCs/>
          <w:i/>
          <w:iCs/>
          <w:color w:val="0070C0"/>
          <w:sz w:val="40"/>
          <w:szCs w:val="32"/>
        </w:rPr>
      </w:pPr>
    </w:p>
    <w:p w14:paraId="098641F7" w14:textId="77777777" w:rsidR="0042553D" w:rsidRDefault="0042553D" w:rsidP="00731E0C">
      <w:pPr>
        <w:tabs>
          <w:tab w:val="left" w:pos="2324"/>
        </w:tabs>
        <w:rPr>
          <w:rFonts w:ascii="Rockwell" w:hAnsi="Rockwell"/>
          <w:b/>
          <w:bCs/>
          <w:i/>
          <w:iCs/>
          <w:color w:val="0070C0"/>
          <w:sz w:val="40"/>
          <w:szCs w:val="32"/>
        </w:rPr>
      </w:pPr>
    </w:p>
    <w:p w14:paraId="7E9D455E" w14:textId="77777777" w:rsidR="0042553D" w:rsidRDefault="0042553D" w:rsidP="00731E0C">
      <w:pPr>
        <w:tabs>
          <w:tab w:val="left" w:pos="2324"/>
        </w:tabs>
        <w:rPr>
          <w:rFonts w:ascii="Rockwell" w:hAnsi="Rockwell"/>
          <w:b/>
          <w:bCs/>
          <w:i/>
          <w:iCs/>
          <w:color w:val="0070C0"/>
          <w:sz w:val="40"/>
          <w:szCs w:val="32"/>
        </w:rPr>
      </w:pPr>
    </w:p>
    <w:p w14:paraId="727B2088" w14:textId="77777777" w:rsidR="0042553D" w:rsidRDefault="0042553D" w:rsidP="00731E0C">
      <w:pPr>
        <w:tabs>
          <w:tab w:val="left" w:pos="2324"/>
        </w:tabs>
        <w:rPr>
          <w:rFonts w:ascii="Rockwell" w:hAnsi="Rockwell"/>
          <w:b/>
          <w:bCs/>
          <w:i/>
          <w:iCs/>
          <w:color w:val="0070C0"/>
          <w:sz w:val="40"/>
          <w:szCs w:val="32"/>
        </w:rPr>
      </w:pPr>
    </w:p>
    <w:p w14:paraId="789BE522" w14:textId="77777777" w:rsidR="0042553D" w:rsidRDefault="0042553D" w:rsidP="00731E0C">
      <w:pPr>
        <w:tabs>
          <w:tab w:val="left" w:pos="2324"/>
        </w:tabs>
        <w:rPr>
          <w:rFonts w:ascii="Rockwell" w:hAnsi="Rockwell"/>
          <w:b/>
          <w:bCs/>
          <w:i/>
          <w:iCs/>
          <w:color w:val="0070C0"/>
          <w:sz w:val="40"/>
          <w:szCs w:val="32"/>
        </w:rPr>
      </w:pPr>
    </w:p>
    <w:p w14:paraId="3FC3F89E" w14:textId="7C402537" w:rsidR="00731E0C" w:rsidRPr="0072491E" w:rsidRDefault="00731E0C" w:rsidP="0072491E">
      <w:pPr>
        <w:pStyle w:val="ListParagraph"/>
        <w:numPr>
          <w:ilvl w:val="0"/>
          <w:numId w:val="19"/>
        </w:numPr>
        <w:tabs>
          <w:tab w:val="left" w:pos="2324"/>
        </w:tabs>
        <w:rPr>
          <w:rFonts w:ascii="Rockwell" w:hAnsi="Rockwell"/>
          <w:b/>
          <w:bCs/>
          <w:i/>
          <w:iCs/>
          <w:color w:val="0070C0"/>
          <w:sz w:val="40"/>
          <w:szCs w:val="32"/>
          <w:u w:val="single"/>
        </w:rPr>
      </w:pPr>
      <w:r w:rsidRPr="0072491E">
        <w:rPr>
          <w:rFonts w:ascii="Rockwell" w:hAnsi="Rockwell"/>
          <w:b/>
          <w:bCs/>
          <w:i/>
          <w:iCs/>
          <w:color w:val="0070C0"/>
          <w:sz w:val="40"/>
          <w:szCs w:val="32"/>
          <w:u w:val="single"/>
        </w:rPr>
        <w:lastRenderedPageBreak/>
        <w:t>ShoppingCart Class</w:t>
      </w:r>
    </w:p>
    <w:p w14:paraId="0FB24091" w14:textId="77777777" w:rsidR="0042553D" w:rsidRPr="0042553D" w:rsidRDefault="0042553D" w:rsidP="00731E0C">
      <w:pPr>
        <w:tabs>
          <w:tab w:val="left" w:pos="2324"/>
        </w:tabs>
        <w:rPr>
          <w:rFonts w:ascii="Rockwell" w:hAnsi="Rockwell"/>
          <w:b/>
          <w:bCs/>
          <w:i/>
          <w:iCs/>
          <w:color w:val="0070C0"/>
          <w:sz w:val="40"/>
          <w:szCs w:val="32"/>
          <w:u w:val="single"/>
        </w:rPr>
      </w:pPr>
    </w:p>
    <w:p w14:paraId="68BB2E63" w14:textId="17C92E36" w:rsidR="00731E0C" w:rsidRDefault="00731E0C" w:rsidP="00995390">
      <w:pPr>
        <w:pStyle w:val="ListParagraph"/>
        <w:numPr>
          <w:ilvl w:val="0"/>
          <w:numId w:val="10"/>
        </w:numPr>
        <w:tabs>
          <w:tab w:val="left" w:pos="2324"/>
        </w:tabs>
        <w:rPr>
          <w:rFonts w:ascii="Rockwell" w:hAnsi="Rockwell"/>
          <w:i/>
          <w:iCs/>
          <w:color w:val="auto"/>
          <w:sz w:val="36"/>
          <w:szCs w:val="28"/>
        </w:rPr>
      </w:pPr>
      <w:r w:rsidRPr="00026D8A">
        <w:rPr>
          <w:rFonts w:ascii="Rockwell" w:hAnsi="Rockwell"/>
          <w:b/>
          <w:i/>
          <w:iCs/>
          <w:color w:val="auto"/>
          <w:sz w:val="36"/>
          <w:szCs w:val="28"/>
        </w:rPr>
        <w:t>Purpose</w:t>
      </w:r>
      <w:r w:rsidRPr="00731E0C">
        <w:rPr>
          <w:rFonts w:ascii="Rockwell" w:hAnsi="Rockwell"/>
          <w:i/>
          <w:iCs/>
          <w:color w:val="auto"/>
          <w:sz w:val="36"/>
          <w:szCs w:val="28"/>
        </w:rPr>
        <w:t>: Manages a collection of products that users can add to, remove from, or modify in their shopping cart.</w:t>
      </w:r>
    </w:p>
    <w:p w14:paraId="54249960" w14:textId="77777777" w:rsidR="00995390" w:rsidRPr="00995390" w:rsidRDefault="00995390" w:rsidP="00995390">
      <w:pPr>
        <w:pStyle w:val="ListParagraph"/>
        <w:tabs>
          <w:tab w:val="left" w:pos="2324"/>
        </w:tabs>
        <w:ind w:left="1440"/>
        <w:rPr>
          <w:rFonts w:ascii="Rockwell" w:hAnsi="Rockwell"/>
          <w:i/>
          <w:iCs/>
          <w:color w:val="auto"/>
          <w:sz w:val="36"/>
          <w:szCs w:val="28"/>
        </w:rPr>
      </w:pPr>
    </w:p>
    <w:p w14:paraId="19EE638C" w14:textId="33503E23" w:rsidR="00731E0C" w:rsidRPr="00731E0C" w:rsidRDefault="00731E0C" w:rsidP="00731E0C">
      <w:pPr>
        <w:tabs>
          <w:tab w:val="left" w:pos="2324"/>
        </w:tabs>
        <w:rPr>
          <w:rFonts w:ascii="Rockwell" w:hAnsi="Rockwell"/>
          <w:b/>
          <w:bCs/>
          <w:i/>
          <w:iCs/>
          <w:color w:val="auto"/>
          <w:sz w:val="36"/>
          <w:szCs w:val="28"/>
        </w:rPr>
      </w:pPr>
      <w:r w:rsidRPr="00731E0C">
        <w:rPr>
          <w:rFonts w:ascii="Rockwell" w:hAnsi="Rockwell"/>
          <w:b/>
          <w:bCs/>
          <w:i/>
          <w:iCs/>
          <w:color w:val="auto"/>
          <w:sz w:val="36"/>
          <w:szCs w:val="28"/>
        </w:rPr>
        <w:t>Attributes:</w:t>
      </w:r>
    </w:p>
    <w:p w14:paraId="0F8171C7" w14:textId="77777777" w:rsidR="00731E0C" w:rsidRDefault="00731E0C" w:rsidP="00731E0C">
      <w:pPr>
        <w:pStyle w:val="ListParagraph"/>
        <w:numPr>
          <w:ilvl w:val="0"/>
          <w:numId w:val="10"/>
        </w:numPr>
        <w:tabs>
          <w:tab w:val="left" w:pos="2324"/>
        </w:tabs>
        <w:spacing w:line="276" w:lineRule="auto"/>
        <w:rPr>
          <w:rFonts w:ascii="Rockwell" w:hAnsi="Rockwell"/>
          <w:i/>
          <w:iCs/>
          <w:color w:val="auto"/>
          <w:sz w:val="36"/>
          <w:szCs w:val="28"/>
        </w:rPr>
      </w:pPr>
      <w:r w:rsidRPr="00026D8A">
        <w:rPr>
          <w:rFonts w:ascii="Rockwell" w:hAnsi="Rockwell"/>
          <w:b/>
          <w:i/>
          <w:iCs/>
          <w:color w:val="auto"/>
          <w:sz w:val="36"/>
          <w:szCs w:val="28"/>
        </w:rPr>
        <w:t>Products</w:t>
      </w:r>
      <w:r w:rsidRPr="00731E0C">
        <w:rPr>
          <w:rFonts w:ascii="Rockwell" w:hAnsi="Rockwell"/>
          <w:i/>
          <w:iCs/>
          <w:color w:val="auto"/>
          <w:sz w:val="36"/>
          <w:szCs w:val="28"/>
        </w:rPr>
        <w:t>: A list of Product objects that represent the items currently in the cart.</w:t>
      </w:r>
    </w:p>
    <w:p w14:paraId="0822EEAB" w14:textId="77777777" w:rsidR="00026D8A" w:rsidRPr="00731E0C" w:rsidRDefault="00026D8A" w:rsidP="00026D8A">
      <w:pPr>
        <w:pStyle w:val="ListParagraph"/>
        <w:tabs>
          <w:tab w:val="left" w:pos="2324"/>
        </w:tabs>
        <w:spacing w:line="276" w:lineRule="auto"/>
        <w:ind w:left="1440"/>
        <w:rPr>
          <w:rFonts w:ascii="Rockwell" w:hAnsi="Rockwell"/>
          <w:i/>
          <w:iCs/>
          <w:color w:val="auto"/>
          <w:sz w:val="36"/>
          <w:szCs w:val="28"/>
        </w:rPr>
      </w:pPr>
    </w:p>
    <w:p w14:paraId="6A02E78B" w14:textId="11F45063" w:rsidR="00026D8A" w:rsidRDefault="00731E0C" w:rsidP="00026D8A">
      <w:pPr>
        <w:pStyle w:val="ListParagraph"/>
        <w:numPr>
          <w:ilvl w:val="0"/>
          <w:numId w:val="10"/>
        </w:numPr>
        <w:tabs>
          <w:tab w:val="left" w:pos="2324"/>
        </w:tabs>
        <w:spacing w:line="276" w:lineRule="auto"/>
        <w:rPr>
          <w:rFonts w:ascii="Rockwell" w:hAnsi="Rockwell"/>
          <w:i/>
          <w:iCs/>
          <w:color w:val="auto"/>
          <w:sz w:val="36"/>
          <w:szCs w:val="28"/>
        </w:rPr>
      </w:pPr>
      <w:r w:rsidRPr="0042553D">
        <w:rPr>
          <w:rFonts w:ascii="Rockwell" w:hAnsi="Rockwell"/>
          <w:b/>
          <w:i/>
          <w:iCs/>
          <w:color w:val="auto"/>
          <w:sz w:val="36"/>
          <w:szCs w:val="28"/>
        </w:rPr>
        <w:t xml:space="preserve">ExpirationTime: </w:t>
      </w:r>
      <w:r w:rsidRPr="00731E0C">
        <w:rPr>
          <w:rFonts w:ascii="Rockwell" w:hAnsi="Rockwell"/>
          <w:i/>
          <w:iCs/>
          <w:color w:val="auto"/>
          <w:sz w:val="36"/>
          <w:szCs w:val="28"/>
        </w:rPr>
        <w:t>A DateTime object that indicates when the cart will expire.</w:t>
      </w:r>
    </w:p>
    <w:p w14:paraId="364B2833" w14:textId="77777777" w:rsidR="00026D8A" w:rsidRPr="00026D8A" w:rsidRDefault="00026D8A" w:rsidP="00026D8A">
      <w:pPr>
        <w:pStyle w:val="ListParagraph"/>
        <w:rPr>
          <w:rFonts w:ascii="Rockwell" w:hAnsi="Rockwell"/>
          <w:i/>
          <w:iCs/>
          <w:color w:val="auto"/>
          <w:sz w:val="36"/>
          <w:szCs w:val="28"/>
        </w:rPr>
      </w:pPr>
    </w:p>
    <w:p w14:paraId="64BCB3D0" w14:textId="77777777" w:rsidR="00026D8A" w:rsidRPr="0042553D" w:rsidRDefault="00026D8A" w:rsidP="00026D8A">
      <w:pPr>
        <w:pStyle w:val="ListParagraph"/>
        <w:tabs>
          <w:tab w:val="left" w:pos="2324"/>
        </w:tabs>
        <w:spacing w:line="276" w:lineRule="auto"/>
        <w:ind w:left="1440"/>
        <w:rPr>
          <w:rFonts w:ascii="Rockwell" w:hAnsi="Rockwell"/>
          <w:b/>
          <w:i/>
          <w:iCs/>
          <w:color w:val="auto"/>
          <w:sz w:val="36"/>
          <w:szCs w:val="28"/>
        </w:rPr>
      </w:pPr>
    </w:p>
    <w:p w14:paraId="570D0E5B" w14:textId="77777777" w:rsidR="00731E0C" w:rsidRDefault="00731E0C" w:rsidP="00731E0C">
      <w:pPr>
        <w:pStyle w:val="ListParagraph"/>
        <w:numPr>
          <w:ilvl w:val="0"/>
          <w:numId w:val="10"/>
        </w:numPr>
        <w:tabs>
          <w:tab w:val="left" w:pos="2324"/>
        </w:tabs>
        <w:spacing w:line="276" w:lineRule="auto"/>
        <w:rPr>
          <w:rFonts w:ascii="Rockwell" w:hAnsi="Rockwell"/>
          <w:i/>
          <w:iCs/>
          <w:color w:val="auto"/>
          <w:sz w:val="36"/>
          <w:szCs w:val="28"/>
        </w:rPr>
      </w:pPr>
      <w:r w:rsidRPr="0042553D">
        <w:rPr>
          <w:rFonts w:ascii="Rockwell" w:hAnsi="Rockwell"/>
          <w:b/>
          <w:i/>
          <w:iCs/>
          <w:color w:val="auto"/>
          <w:sz w:val="36"/>
          <w:szCs w:val="28"/>
        </w:rPr>
        <w:t>EXPIRATION_MINUTES:</w:t>
      </w:r>
      <w:r w:rsidRPr="00731E0C">
        <w:rPr>
          <w:rFonts w:ascii="Rockwell" w:hAnsi="Rockwell"/>
          <w:i/>
          <w:iCs/>
          <w:color w:val="auto"/>
          <w:sz w:val="36"/>
          <w:szCs w:val="28"/>
        </w:rPr>
        <w:t xml:space="preserve"> A constant integer representing the expiration time limit for the cart (set to 5 minutes).</w:t>
      </w:r>
    </w:p>
    <w:p w14:paraId="4DFF7B65" w14:textId="77777777" w:rsidR="001640CA" w:rsidRPr="00731E0C" w:rsidRDefault="001640CA" w:rsidP="00731E0C">
      <w:pPr>
        <w:pStyle w:val="ListParagraph"/>
        <w:numPr>
          <w:ilvl w:val="0"/>
          <w:numId w:val="10"/>
        </w:numPr>
        <w:tabs>
          <w:tab w:val="left" w:pos="2324"/>
        </w:tabs>
        <w:spacing w:line="276" w:lineRule="auto"/>
        <w:rPr>
          <w:rFonts w:ascii="Rockwell" w:hAnsi="Rockwell"/>
          <w:i/>
          <w:iCs/>
          <w:color w:val="auto"/>
          <w:sz w:val="36"/>
          <w:szCs w:val="28"/>
        </w:rPr>
      </w:pPr>
    </w:p>
    <w:p w14:paraId="5DA9A22B" w14:textId="78FEB995" w:rsidR="00B932CF" w:rsidRPr="0042553D" w:rsidRDefault="00995390" w:rsidP="0042553D">
      <w:pPr>
        <w:tabs>
          <w:tab w:val="left" w:pos="2324"/>
        </w:tabs>
        <w:rPr>
          <w:rFonts w:ascii="Rockwell" w:hAnsi="Rockwell"/>
          <w:sz w:val="36"/>
          <w:szCs w:val="28"/>
        </w:rPr>
      </w:pPr>
      <w:r>
        <w:rPr>
          <w:noProof/>
          <w:lang w:eastAsia="en-US"/>
        </w:rPr>
        <w:drawing>
          <wp:inline distT="0" distB="0" distL="0" distR="0" wp14:anchorId="330A23AD" wp14:editId="3ECD7BE8">
            <wp:extent cx="6663055" cy="3200483"/>
            <wp:effectExtent l="0" t="0" r="4445" b="0"/>
            <wp:docPr id="545225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256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75420" cy="320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ADDA" w14:textId="77777777" w:rsidR="0042553D" w:rsidRDefault="0042553D" w:rsidP="00995390">
      <w:pPr>
        <w:tabs>
          <w:tab w:val="left" w:pos="2324"/>
        </w:tabs>
        <w:jc w:val="center"/>
        <w:rPr>
          <w:rFonts w:ascii="Rockwell" w:hAnsi="Rockwell"/>
          <w:b/>
          <w:bCs/>
          <w:i/>
          <w:iCs/>
          <w:color w:val="auto"/>
          <w:sz w:val="40"/>
          <w:szCs w:val="32"/>
        </w:rPr>
      </w:pPr>
    </w:p>
    <w:p w14:paraId="2B22A5D6" w14:textId="29F957CA" w:rsidR="00995390" w:rsidRDefault="00995390" w:rsidP="00995390">
      <w:pPr>
        <w:tabs>
          <w:tab w:val="left" w:pos="2324"/>
        </w:tabs>
        <w:jc w:val="center"/>
        <w:rPr>
          <w:rFonts w:ascii="Rockwell" w:hAnsi="Rockwell"/>
          <w:b/>
          <w:bCs/>
          <w:i/>
          <w:iCs/>
          <w:color w:val="0070C0"/>
          <w:sz w:val="40"/>
          <w:szCs w:val="32"/>
          <w:u w:val="single"/>
        </w:rPr>
      </w:pPr>
      <w:r w:rsidRPr="0042553D">
        <w:rPr>
          <w:rFonts w:ascii="Rockwell" w:hAnsi="Rockwell"/>
          <w:b/>
          <w:bCs/>
          <w:i/>
          <w:iCs/>
          <w:color w:val="0070C0"/>
          <w:sz w:val="40"/>
          <w:szCs w:val="32"/>
          <w:u w:val="single"/>
        </w:rPr>
        <w:t>Functions</w:t>
      </w:r>
    </w:p>
    <w:p w14:paraId="0571C77D" w14:textId="77777777" w:rsidR="0042553D" w:rsidRPr="0042553D" w:rsidRDefault="0042553D" w:rsidP="00995390">
      <w:pPr>
        <w:tabs>
          <w:tab w:val="left" w:pos="2324"/>
        </w:tabs>
        <w:jc w:val="center"/>
        <w:rPr>
          <w:rFonts w:ascii="Rockwell" w:hAnsi="Rockwell"/>
          <w:b/>
          <w:bCs/>
          <w:i/>
          <w:iCs/>
          <w:color w:val="0070C0"/>
          <w:sz w:val="40"/>
          <w:szCs w:val="32"/>
          <w:u w:val="single"/>
        </w:rPr>
      </w:pPr>
    </w:p>
    <w:p w14:paraId="7C1E303C" w14:textId="0A6B7E39" w:rsidR="00995390" w:rsidRPr="0072491E" w:rsidRDefault="0072491E" w:rsidP="0072491E">
      <w:pPr>
        <w:tabs>
          <w:tab w:val="left" w:pos="2324"/>
        </w:tabs>
        <w:ind w:left="360"/>
        <w:rPr>
          <w:rFonts w:ascii="Rockwell" w:hAnsi="Rockwell"/>
          <w:b/>
          <w:bCs/>
          <w:i/>
          <w:iCs/>
          <w:color w:val="0070C0"/>
          <w:sz w:val="40"/>
          <w:szCs w:val="32"/>
          <w:u w:val="single"/>
        </w:rPr>
      </w:pPr>
      <w:r>
        <w:rPr>
          <w:rFonts w:ascii="Rockwell" w:hAnsi="Rockwell"/>
          <w:b/>
          <w:bCs/>
          <w:i/>
          <w:iCs/>
          <w:color w:val="0070C0"/>
          <w:sz w:val="40"/>
          <w:szCs w:val="32"/>
          <w:u w:val="single"/>
        </w:rPr>
        <w:t>1.</w:t>
      </w:r>
      <w:r w:rsidR="00995390" w:rsidRPr="0072491E">
        <w:rPr>
          <w:rFonts w:ascii="Rockwell" w:hAnsi="Rockwell"/>
          <w:b/>
          <w:bCs/>
          <w:i/>
          <w:iCs/>
          <w:color w:val="0070C0"/>
          <w:sz w:val="40"/>
          <w:szCs w:val="32"/>
          <w:u w:val="single"/>
        </w:rPr>
        <w:t>AddProduct():</w:t>
      </w:r>
    </w:p>
    <w:p w14:paraId="3E2F411C" w14:textId="76762D1B" w:rsidR="00995390" w:rsidRDefault="00995390" w:rsidP="00B932CF">
      <w:pPr>
        <w:pStyle w:val="ListParagraph"/>
        <w:numPr>
          <w:ilvl w:val="0"/>
          <w:numId w:val="17"/>
        </w:numPr>
        <w:tabs>
          <w:tab w:val="left" w:pos="2324"/>
        </w:tabs>
        <w:rPr>
          <w:rFonts w:ascii="Rockwell" w:hAnsi="Rockwell"/>
          <w:color w:val="auto"/>
          <w:sz w:val="40"/>
          <w:szCs w:val="32"/>
        </w:rPr>
      </w:pPr>
      <w:r w:rsidRPr="00B932CF">
        <w:rPr>
          <w:rFonts w:ascii="Rockwell" w:hAnsi="Rockwell"/>
          <w:color w:val="auto"/>
          <w:sz w:val="40"/>
          <w:szCs w:val="32"/>
        </w:rPr>
        <w:t>This Function Adds a product to the cart.</w:t>
      </w:r>
      <w:r w:rsidR="00026D8A">
        <w:rPr>
          <w:rFonts w:ascii="Rockwell" w:hAnsi="Rockwell"/>
          <w:color w:val="auto"/>
          <w:sz w:val="40"/>
          <w:szCs w:val="32"/>
        </w:rPr>
        <w:t xml:space="preserve">   I</w:t>
      </w:r>
      <w:r w:rsidR="00B932CF" w:rsidRPr="00B932CF">
        <w:rPr>
          <w:rFonts w:ascii="Rockwell" w:hAnsi="Rockwell"/>
          <w:color w:val="auto"/>
          <w:sz w:val="40"/>
          <w:szCs w:val="32"/>
        </w:rPr>
        <w:t>t also Prompts for product details (ID, name, price, quantity) and calls AddProduct.</w:t>
      </w:r>
    </w:p>
    <w:p w14:paraId="3359F461" w14:textId="77777777" w:rsidR="00B65309" w:rsidRDefault="00B65309" w:rsidP="00B65309">
      <w:pPr>
        <w:pStyle w:val="ListParagraph"/>
        <w:tabs>
          <w:tab w:val="left" w:pos="2324"/>
        </w:tabs>
        <w:ind w:left="1440"/>
        <w:rPr>
          <w:rFonts w:ascii="Rockwell" w:hAnsi="Rockwell"/>
          <w:color w:val="auto"/>
          <w:sz w:val="40"/>
          <w:szCs w:val="32"/>
        </w:rPr>
      </w:pPr>
    </w:p>
    <w:p w14:paraId="104956F5" w14:textId="2269F955" w:rsidR="005A7B24" w:rsidRPr="00B932CF" w:rsidRDefault="00B65309" w:rsidP="005A7B24">
      <w:pPr>
        <w:pStyle w:val="ListParagraph"/>
        <w:tabs>
          <w:tab w:val="left" w:pos="2324"/>
        </w:tabs>
        <w:ind w:left="1440"/>
        <w:rPr>
          <w:rFonts w:ascii="Rockwell" w:hAnsi="Rockwell"/>
          <w:color w:val="auto"/>
          <w:sz w:val="40"/>
          <w:szCs w:val="32"/>
        </w:rPr>
      </w:pPr>
      <w:r w:rsidRPr="00B65309">
        <w:rPr>
          <w:rFonts w:ascii="Rockwell" w:hAnsi="Rockwell"/>
          <w:b/>
          <w:color w:val="auto"/>
          <w:sz w:val="36"/>
          <w:szCs w:val="28"/>
        </w:rPr>
        <w:t>Input :</w:t>
      </w:r>
    </w:p>
    <w:p w14:paraId="468B086B" w14:textId="28261C19" w:rsidR="00B932CF" w:rsidRDefault="005A7B24" w:rsidP="00995390">
      <w:pPr>
        <w:tabs>
          <w:tab w:val="left" w:pos="2324"/>
        </w:tabs>
        <w:rPr>
          <w:rFonts w:ascii="Rockwell" w:hAnsi="Rockwell"/>
          <w:color w:val="auto"/>
          <w:sz w:val="40"/>
          <w:szCs w:val="32"/>
        </w:rPr>
      </w:pPr>
      <w:r>
        <w:rPr>
          <w:noProof/>
          <w:lang w:eastAsia="en-US"/>
        </w:rPr>
        <w:drawing>
          <wp:inline distT="0" distB="0" distL="0" distR="0" wp14:anchorId="5910A1DA" wp14:editId="1111528E">
            <wp:extent cx="5723890" cy="2363373"/>
            <wp:effectExtent l="0" t="0" r="0" b="0"/>
            <wp:docPr id="46501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131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0610" cy="236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F1AD" w14:textId="4EE4362A" w:rsidR="00026D8A" w:rsidRPr="0042553D" w:rsidRDefault="00026D8A" w:rsidP="00995390">
      <w:pPr>
        <w:tabs>
          <w:tab w:val="left" w:pos="2324"/>
        </w:tabs>
        <w:rPr>
          <w:rFonts w:ascii="Rockwell" w:hAnsi="Rockwell"/>
          <w:b/>
          <w:color w:val="auto"/>
          <w:sz w:val="40"/>
          <w:szCs w:val="32"/>
        </w:rPr>
      </w:pPr>
      <w:r w:rsidRPr="0042553D">
        <w:rPr>
          <w:b/>
          <w:color w:val="auto"/>
          <w:sz w:val="36"/>
          <w:szCs w:val="28"/>
        </w:rPr>
        <w:t>Output :</w:t>
      </w:r>
    </w:p>
    <w:p w14:paraId="125D9F27" w14:textId="223AD233" w:rsidR="00995390" w:rsidRDefault="005D6137" w:rsidP="00995390">
      <w:pPr>
        <w:tabs>
          <w:tab w:val="left" w:pos="2324"/>
        </w:tabs>
        <w:rPr>
          <w:rFonts w:ascii="Rockwell" w:hAnsi="Rockwell"/>
          <w:color w:val="auto"/>
          <w:sz w:val="40"/>
          <w:szCs w:val="32"/>
        </w:rPr>
      </w:pPr>
      <w:r w:rsidRPr="005D6137">
        <w:rPr>
          <w:noProof/>
          <w:lang w:eastAsia="en-US"/>
        </w:rPr>
        <w:drawing>
          <wp:inline distT="0" distB="0" distL="0" distR="0" wp14:anchorId="4E03067E" wp14:editId="651CF047">
            <wp:extent cx="6134956" cy="282932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54F0" w14:textId="77777777" w:rsidR="0042553D" w:rsidRDefault="005D6137" w:rsidP="005D6137">
      <w:pPr>
        <w:tabs>
          <w:tab w:val="left" w:pos="2324"/>
        </w:tabs>
        <w:ind w:left="0"/>
        <w:rPr>
          <w:rFonts w:ascii="Rockwell" w:hAnsi="Rockwell"/>
          <w:b/>
          <w:bCs/>
          <w:color w:val="0070C0"/>
          <w:sz w:val="36"/>
          <w:szCs w:val="28"/>
          <w:u w:val="single"/>
        </w:rPr>
      </w:pPr>
      <w:r w:rsidRPr="0042553D">
        <w:rPr>
          <w:rFonts w:ascii="Rockwell" w:hAnsi="Rockwell"/>
          <w:b/>
          <w:bCs/>
          <w:color w:val="0070C0"/>
          <w:sz w:val="36"/>
          <w:szCs w:val="28"/>
          <w:u w:val="single"/>
        </w:rPr>
        <w:lastRenderedPageBreak/>
        <w:t xml:space="preserve">     </w:t>
      </w:r>
    </w:p>
    <w:p w14:paraId="564F9769" w14:textId="58D61185" w:rsidR="00B932CF" w:rsidRPr="0042553D" w:rsidRDefault="0072491E" w:rsidP="0042553D">
      <w:pPr>
        <w:tabs>
          <w:tab w:val="left" w:pos="2324"/>
        </w:tabs>
        <w:rPr>
          <w:rFonts w:ascii="Rockwell" w:hAnsi="Rockwell"/>
          <w:b/>
          <w:bCs/>
          <w:color w:val="0070C0"/>
          <w:sz w:val="36"/>
          <w:szCs w:val="28"/>
          <w:u w:val="single"/>
        </w:rPr>
      </w:pPr>
      <w:r>
        <w:rPr>
          <w:rFonts w:ascii="Rockwell" w:hAnsi="Rockwell"/>
          <w:b/>
          <w:bCs/>
          <w:color w:val="0070C0"/>
          <w:sz w:val="36"/>
          <w:szCs w:val="28"/>
          <w:u w:val="single"/>
        </w:rPr>
        <w:t>2.</w:t>
      </w:r>
      <w:r w:rsidR="00B932CF" w:rsidRPr="0042553D">
        <w:rPr>
          <w:rFonts w:ascii="Rockwell" w:hAnsi="Rockwell"/>
          <w:b/>
          <w:bCs/>
          <w:color w:val="0070C0"/>
          <w:sz w:val="36"/>
          <w:szCs w:val="28"/>
          <w:u w:val="single"/>
        </w:rPr>
        <w:t>Remove Product from Cart():</w:t>
      </w:r>
    </w:p>
    <w:p w14:paraId="2DA514CB" w14:textId="2E4B4C2D" w:rsidR="00B932CF" w:rsidRDefault="00B932CF" w:rsidP="00687C0B">
      <w:pPr>
        <w:pStyle w:val="ListParagraph"/>
        <w:numPr>
          <w:ilvl w:val="0"/>
          <w:numId w:val="17"/>
        </w:numPr>
        <w:tabs>
          <w:tab w:val="left" w:pos="2324"/>
        </w:tabs>
        <w:rPr>
          <w:rFonts w:ascii="Rockwell" w:hAnsi="Rockwell"/>
          <w:color w:val="auto"/>
          <w:sz w:val="36"/>
          <w:szCs w:val="28"/>
        </w:rPr>
      </w:pPr>
      <w:r w:rsidRPr="00687C0B">
        <w:rPr>
          <w:rFonts w:ascii="Rockwell" w:hAnsi="Rockwell"/>
          <w:color w:val="auto"/>
          <w:sz w:val="36"/>
          <w:szCs w:val="28"/>
        </w:rPr>
        <w:t>Prompts for the product ID to remove and calls RemoveProduct.</w:t>
      </w:r>
    </w:p>
    <w:p w14:paraId="5B3014F6" w14:textId="77777777" w:rsidR="00B65309" w:rsidRDefault="00B65309" w:rsidP="00B65309">
      <w:pPr>
        <w:pStyle w:val="ListParagraph"/>
        <w:tabs>
          <w:tab w:val="left" w:pos="2324"/>
        </w:tabs>
        <w:ind w:left="1440"/>
        <w:rPr>
          <w:rFonts w:ascii="Rockwell" w:hAnsi="Rockwell"/>
          <w:color w:val="auto"/>
          <w:sz w:val="36"/>
          <w:szCs w:val="28"/>
        </w:rPr>
      </w:pPr>
    </w:p>
    <w:p w14:paraId="559EB905" w14:textId="5D341D6E" w:rsidR="005A7B24" w:rsidRPr="00687C0B" w:rsidRDefault="00B65309" w:rsidP="005A7B24">
      <w:pPr>
        <w:pStyle w:val="ListParagraph"/>
        <w:tabs>
          <w:tab w:val="left" w:pos="2324"/>
        </w:tabs>
        <w:ind w:left="1440"/>
        <w:rPr>
          <w:rFonts w:ascii="Rockwell" w:hAnsi="Rockwell"/>
          <w:color w:val="auto"/>
          <w:sz w:val="36"/>
          <w:szCs w:val="28"/>
        </w:rPr>
      </w:pPr>
      <w:r>
        <w:rPr>
          <w:rFonts w:ascii="Rockwell" w:hAnsi="Rockwell"/>
          <w:b/>
          <w:color w:val="auto"/>
          <w:sz w:val="36"/>
          <w:szCs w:val="28"/>
        </w:rPr>
        <w:t>Input :</w:t>
      </w:r>
    </w:p>
    <w:p w14:paraId="33C65ABD" w14:textId="2C3AC083" w:rsidR="00995390" w:rsidRDefault="005A7B24" w:rsidP="00AB5D13">
      <w:pPr>
        <w:tabs>
          <w:tab w:val="left" w:pos="2324"/>
        </w:tabs>
        <w:rPr>
          <w:rFonts w:ascii="Rockwell" w:hAnsi="Rockwell"/>
          <w:sz w:val="36"/>
          <w:szCs w:val="28"/>
        </w:rPr>
      </w:pPr>
      <w:r>
        <w:rPr>
          <w:noProof/>
          <w:lang w:eastAsia="en-US"/>
        </w:rPr>
        <w:drawing>
          <wp:inline distT="0" distB="0" distL="0" distR="0" wp14:anchorId="64F826D2" wp14:editId="4CEACFFD">
            <wp:extent cx="5576570" cy="2848708"/>
            <wp:effectExtent l="0" t="0" r="5080" b="8890"/>
            <wp:docPr id="1954571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712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1820" cy="285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5248" w14:textId="27BC3944" w:rsidR="00731E0C" w:rsidRPr="0042553D" w:rsidRDefault="00026D8A" w:rsidP="00AB5D13">
      <w:pPr>
        <w:tabs>
          <w:tab w:val="left" w:pos="2324"/>
        </w:tabs>
        <w:rPr>
          <w:b/>
          <w:color w:val="auto"/>
          <w:sz w:val="36"/>
          <w:szCs w:val="28"/>
        </w:rPr>
      </w:pPr>
      <w:r w:rsidRPr="0042553D">
        <w:rPr>
          <w:b/>
          <w:color w:val="auto"/>
          <w:sz w:val="36"/>
          <w:szCs w:val="28"/>
        </w:rPr>
        <w:t>Output :</w:t>
      </w:r>
    </w:p>
    <w:p w14:paraId="2969B601" w14:textId="3A2624C1" w:rsidR="0023790D" w:rsidRDefault="0023790D" w:rsidP="00AB5D13">
      <w:pPr>
        <w:tabs>
          <w:tab w:val="left" w:pos="2324"/>
        </w:tabs>
        <w:rPr>
          <w:rFonts w:ascii="Rockwell" w:hAnsi="Rockwell"/>
          <w:sz w:val="36"/>
          <w:szCs w:val="28"/>
        </w:rPr>
      </w:pPr>
      <w:r w:rsidRPr="0023790D">
        <w:rPr>
          <w:rFonts w:ascii="Rockwell" w:hAnsi="Rockwell"/>
          <w:sz w:val="36"/>
          <w:szCs w:val="28"/>
        </w:rPr>
        <w:drawing>
          <wp:inline distT="0" distB="0" distL="0" distR="0" wp14:anchorId="645CE33E" wp14:editId="5A86A746">
            <wp:extent cx="4791744" cy="2086266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4799" w14:textId="77777777" w:rsidR="00687C0B" w:rsidRDefault="00687C0B" w:rsidP="005A7B24">
      <w:pPr>
        <w:tabs>
          <w:tab w:val="left" w:pos="2324"/>
        </w:tabs>
        <w:ind w:left="0"/>
        <w:rPr>
          <w:rFonts w:ascii="Rockwell" w:hAnsi="Rockwell"/>
          <w:sz w:val="36"/>
          <w:szCs w:val="28"/>
        </w:rPr>
      </w:pPr>
    </w:p>
    <w:p w14:paraId="276AF9BA" w14:textId="77777777" w:rsidR="0072491E" w:rsidRDefault="0072491E" w:rsidP="00687C0B">
      <w:pPr>
        <w:tabs>
          <w:tab w:val="left" w:pos="2324"/>
        </w:tabs>
        <w:rPr>
          <w:rFonts w:ascii="Rockwell" w:hAnsi="Rockwell"/>
          <w:b/>
          <w:bCs/>
          <w:color w:val="0070C0"/>
          <w:sz w:val="36"/>
          <w:szCs w:val="28"/>
          <w:u w:val="single"/>
        </w:rPr>
      </w:pPr>
    </w:p>
    <w:p w14:paraId="4DFB2950" w14:textId="77777777" w:rsidR="0072491E" w:rsidRDefault="0072491E" w:rsidP="00687C0B">
      <w:pPr>
        <w:tabs>
          <w:tab w:val="left" w:pos="2324"/>
        </w:tabs>
        <w:rPr>
          <w:rFonts w:ascii="Rockwell" w:hAnsi="Rockwell"/>
          <w:b/>
          <w:bCs/>
          <w:color w:val="0070C0"/>
          <w:sz w:val="36"/>
          <w:szCs w:val="28"/>
          <w:u w:val="single"/>
        </w:rPr>
      </w:pPr>
    </w:p>
    <w:p w14:paraId="2F9D46ED" w14:textId="649CDDDC" w:rsidR="00687C0B" w:rsidRPr="0072491E" w:rsidRDefault="00687C0B" w:rsidP="0072491E">
      <w:pPr>
        <w:pStyle w:val="ListParagraph"/>
        <w:numPr>
          <w:ilvl w:val="0"/>
          <w:numId w:val="19"/>
        </w:numPr>
        <w:tabs>
          <w:tab w:val="left" w:pos="2324"/>
        </w:tabs>
        <w:rPr>
          <w:rFonts w:ascii="Rockwell" w:hAnsi="Rockwell"/>
          <w:b/>
          <w:bCs/>
          <w:color w:val="0070C0"/>
          <w:sz w:val="36"/>
          <w:szCs w:val="28"/>
          <w:u w:val="single"/>
        </w:rPr>
      </w:pPr>
      <w:r w:rsidRPr="0072491E">
        <w:rPr>
          <w:rFonts w:ascii="Rockwell" w:hAnsi="Rockwell"/>
          <w:b/>
          <w:bCs/>
          <w:color w:val="0070C0"/>
          <w:sz w:val="36"/>
          <w:szCs w:val="28"/>
          <w:u w:val="single"/>
        </w:rPr>
        <w:lastRenderedPageBreak/>
        <w:t>Update Product Quantity():</w:t>
      </w:r>
    </w:p>
    <w:p w14:paraId="7E0CC135" w14:textId="13B628FF" w:rsidR="005A7B24" w:rsidRDefault="00687C0B" w:rsidP="00B65309">
      <w:pPr>
        <w:pStyle w:val="ListParagraph"/>
        <w:numPr>
          <w:ilvl w:val="0"/>
          <w:numId w:val="17"/>
        </w:numPr>
        <w:tabs>
          <w:tab w:val="left" w:pos="2324"/>
        </w:tabs>
        <w:rPr>
          <w:rFonts w:ascii="Rockwell" w:hAnsi="Rockwell"/>
          <w:color w:val="auto"/>
          <w:sz w:val="36"/>
          <w:szCs w:val="28"/>
        </w:rPr>
      </w:pPr>
      <w:r w:rsidRPr="00687C0B">
        <w:rPr>
          <w:rFonts w:ascii="Rockwell" w:hAnsi="Rockwell"/>
          <w:color w:val="auto"/>
          <w:sz w:val="36"/>
          <w:szCs w:val="28"/>
        </w:rPr>
        <w:t>Prompts for the product ID and new quantity, then calls UpdateQuantity.</w:t>
      </w:r>
    </w:p>
    <w:p w14:paraId="4E4F897D" w14:textId="77777777" w:rsidR="00B65309" w:rsidRDefault="00B65309" w:rsidP="00B65309">
      <w:pPr>
        <w:pStyle w:val="ListParagraph"/>
        <w:tabs>
          <w:tab w:val="left" w:pos="2324"/>
        </w:tabs>
        <w:ind w:left="1440"/>
        <w:rPr>
          <w:rFonts w:ascii="Rockwell" w:hAnsi="Rockwell"/>
          <w:color w:val="auto"/>
          <w:sz w:val="36"/>
          <w:szCs w:val="28"/>
        </w:rPr>
      </w:pPr>
    </w:p>
    <w:p w14:paraId="5C5A6BDB" w14:textId="24409E81" w:rsidR="00B65309" w:rsidRPr="00B65309" w:rsidRDefault="00B65309" w:rsidP="00B65309">
      <w:pPr>
        <w:pStyle w:val="ListParagraph"/>
        <w:tabs>
          <w:tab w:val="left" w:pos="2324"/>
        </w:tabs>
        <w:ind w:left="1440"/>
        <w:rPr>
          <w:rFonts w:ascii="Rockwell" w:hAnsi="Rockwell"/>
          <w:b/>
          <w:color w:val="auto"/>
          <w:sz w:val="36"/>
          <w:szCs w:val="28"/>
        </w:rPr>
      </w:pPr>
      <w:r w:rsidRPr="00B65309">
        <w:rPr>
          <w:rFonts w:ascii="Rockwell" w:hAnsi="Rockwell"/>
          <w:b/>
          <w:color w:val="auto"/>
          <w:sz w:val="36"/>
          <w:szCs w:val="28"/>
        </w:rPr>
        <w:t>Input :</w:t>
      </w:r>
    </w:p>
    <w:p w14:paraId="3C8A793D" w14:textId="48B63C3E" w:rsidR="00B65309" w:rsidRDefault="005A7B24" w:rsidP="00AB5D13">
      <w:pPr>
        <w:tabs>
          <w:tab w:val="left" w:pos="2324"/>
        </w:tabs>
        <w:rPr>
          <w:b/>
          <w:color w:val="auto"/>
          <w:sz w:val="36"/>
          <w:szCs w:val="28"/>
        </w:rPr>
      </w:pPr>
      <w:r>
        <w:rPr>
          <w:noProof/>
          <w:lang w:eastAsia="en-US"/>
        </w:rPr>
        <w:drawing>
          <wp:inline distT="0" distB="0" distL="0" distR="0" wp14:anchorId="1BAE3FE2" wp14:editId="6BB7C44A">
            <wp:extent cx="5766679" cy="3409950"/>
            <wp:effectExtent l="0" t="0" r="5715" b="0"/>
            <wp:docPr id="24820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05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0966" cy="34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7135" w14:textId="6CC3E308" w:rsidR="00026D8A" w:rsidRDefault="00026D8A" w:rsidP="00AB5D13">
      <w:pPr>
        <w:tabs>
          <w:tab w:val="left" w:pos="2324"/>
        </w:tabs>
        <w:rPr>
          <w:rFonts w:ascii="Rockwell" w:hAnsi="Rockwell"/>
          <w:color w:val="auto"/>
          <w:sz w:val="36"/>
          <w:szCs w:val="28"/>
        </w:rPr>
      </w:pPr>
      <w:r w:rsidRPr="00026D8A">
        <w:rPr>
          <w:b/>
          <w:color w:val="auto"/>
          <w:sz w:val="36"/>
          <w:szCs w:val="28"/>
        </w:rPr>
        <w:t>Output :</w:t>
      </w:r>
    </w:p>
    <w:p w14:paraId="4106993E" w14:textId="57D0ABC4" w:rsidR="00687C0B" w:rsidRDefault="0023790D" w:rsidP="00AB5D13">
      <w:pPr>
        <w:tabs>
          <w:tab w:val="left" w:pos="2324"/>
        </w:tabs>
        <w:rPr>
          <w:rFonts w:ascii="Rockwell" w:hAnsi="Rockwell"/>
          <w:color w:val="auto"/>
          <w:sz w:val="36"/>
          <w:szCs w:val="28"/>
        </w:rPr>
      </w:pPr>
      <w:r w:rsidRPr="0023790D">
        <w:rPr>
          <w:rFonts w:ascii="Rockwell" w:hAnsi="Rockwell"/>
          <w:color w:val="auto"/>
          <w:sz w:val="36"/>
          <w:szCs w:val="28"/>
        </w:rPr>
        <w:drawing>
          <wp:inline distT="0" distB="0" distL="0" distR="0" wp14:anchorId="7B5A68AD" wp14:editId="566EA9F6">
            <wp:extent cx="5887272" cy="234347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064C" w14:textId="77777777" w:rsidR="00687C0B" w:rsidRDefault="00687C0B" w:rsidP="00AB5D13">
      <w:pPr>
        <w:tabs>
          <w:tab w:val="left" w:pos="2324"/>
        </w:tabs>
        <w:rPr>
          <w:rFonts w:ascii="Rockwell" w:hAnsi="Rockwell"/>
          <w:color w:val="auto"/>
          <w:sz w:val="36"/>
          <w:szCs w:val="28"/>
        </w:rPr>
      </w:pPr>
    </w:p>
    <w:p w14:paraId="6CE8C900" w14:textId="77777777" w:rsidR="00E337A0" w:rsidRDefault="00E337A0" w:rsidP="00AB5D13">
      <w:pPr>
        <w:tabs>
          <w:tab w:val="left" w:pos="2324"/>
        </w:tabs>
        <w:rPr>
          <w:rFonts w:ascii="Rockwell" w:hAnsi="Rockwell"/>
          <w:color w:val="auto"/>
          <w:sz w:val="36"/>
          <w:szCs w:val="28"/>
        </w:rPr>
      </w:pPr>
    </w:p>
    <w:p w14:paraId="0214EFCA" w14:textId="77777777" w:rsidR="0072491E" w:rsidRDefault="0072491E" w:rsidP="00B65309">
      <w:pPr>
        <w:tabs>
          <w:tab w:val="left" w:pos="2324"/>
        </w:tabs>
        <w:rPr>
          <w:rFonts w:ascii="Rockwell" w:hAnsi="Rockwell"/>
          <w:b/>
          <w:bCs/>
          <w:color w:val="0070C0"/>
          <w:sz w:val="36"/>
          <w:szCs w:val="28"/>
          <w:u w:val="single"/>
        </w:rPr>
      </w:pPr>
    </w:p>
    <w:p w14:paraId="6434112F" w14:textId="77777777" w:rsidR="0072491E" w:rsidRPr="0072491E" w:rsidRDefault="0072491E" w:rsidP="0072491E">
      <w:pPr>
        <w:pStyle w:val="ListParagraph"/>
        <w:tabs>
          <w:tab w:val="left" w:pos="2324"/>
        </w:tabs>
        <w:rPr>
          <w:rFonts w:ascii="Rockwell" w:hAnsi="Rockwell"/>
          <w:color w:val="0070C0"/>
          <w:sz w:val="36"/>
          <w:szCs w:val="28"/>
          <w:u w:val="single"/>
        </w:rPr>
      </w:pPr>
    </w:p>
    <w:p w14:paraId="22F3988E" w14:textId="77777777" w:rsidR="0072491E" w:rsidRPr="0072491E" w:rsidRDefault="0072491E" w:rsidP="0072491E">
      <w:pPr>
        <w:pStyle w:val="ListParagraph"/>
        <w:tabs>
          <w:tab w:val="left" w:pos="2324"/>
        </w:tabs>
        <w:rPr>
          <w:rFonts w:ascii="Rockwell" w:hAnsi="Rockwell"/>
          <w:color w:val="0070C0"/>
          <w:sz w:val="36"/>
          <w:szCs w:val="28"/>
          <w:u w:val="single"/>
        </w:rPr>
      </w:pPr>
    </w:p>
    <w:p w14:paraId="1B4A308D" w14:textId="4134D757" w:rsidR="00687C0B" w:rsidRDefault="00687C0B" w:rsidP="0072491E">
      <w:pPr>
        <w:pStyle w:val="ListParagraph"/>
        <w:numPr>
          <w:ilvl w:val="0"/>
          <w:numId w:val="19"/>
        </w:numPr>
        <w:tabs>
          <w:tab w:val="left" w:pos="2324"/>
        </w:tabs>
        <w:rPr>
          <w:rFonts w:ascii="Rockwell" w:hAnsi="Rockwell"/>
          <w:color w:val="0070C0"/>
          <w:sz w:val="36"/>
          <w:szCs w:val="28"/>
          <w:u w:val="single"/>
        </w:rPr>
      </w:pPr>
      <w:r w:rsidRPr="0072491E">
        <w:rPr>
          <w:rFonts w:ascii="Rockwell" w:hAnsi="Rockwell"/>
          <w:b/>
          <w:bCs/>
          <w:color w:val="0070C0"/>
          <w:sz w:val="36"/>
          <w:szCs w:val="28"/>
          <w:u w:val="single"/>
        </w:rPr>
        <w:t>View Cart()</w:t>
      </w:r>
      <w:r w:rsidRPr="0072491E">
        <w:rPr>
          <w:rFonts w:ascii="Rockwell" w:hAnsi="Rockwell"/>
          <w:color w:val="0070C0"/>
          <w:sz w:val="36"/>
          <w:szCs w:val="28"/>
          <w:u w:val="single"/>
        </w:rPr>
        <w:t xml:space="preserve">: </w:t>
      </w:r>
    </w:p>
    <w:p w14:paraId="1D96F8B8" w14:textId="77777777" w:rsidR="0072491E" w:rsidRPr="0072491E" w:rsidRDefault="0072491E" w:rsidP="0072491E">
      <w:pPr>
        <w:tabs>
          <w:tab w:val="left" w:pos="2324"/>
        </w:tabs>
        <w:rPr>
          <w:rFonts w:ascii="Rockwell" w:hAnsi="Rockwell"/>
          <w:color w:val="0070C0"/>
          <w:sz w:val="36"/>
          <w:szCs w:val="28"/>
          <w:u w:val="single"/>
        </w:rPr>
      </w:pPr>
    </w:p>
    <w:p w14:paraId="6E6DACF3" w14:textId="2D4DC34D" w:rsidR="00687C0B" w:rsidRPr="00687C0B" w:rsidRDefault="00687C0B" w:rsidP="00687C0B">
      <w:pPr>
        <w:pStyle w:val="ListParagraph"/>
        <w:numPr>
          <w:ilvl w:val="0"/>
          <w:numId w:val="17"/>
        </w:numPr>
        <w:tabs>
          <w:tab w:val="left" w:pos="2324"/>
        </w:tabs>
        <w:rPr>
          <w:rFonts w:ascii="Rockwell" w:hAnsi="Rockwell"/>
          <w:b/>
          <w:bCs/>
          <w:color w:val="auto"/>
          <w:sz w:val="36"/>
          <w:szCs w:val="28"/>
        </w:rPr>
      </w:pPr>
      <w:r w:rsidRPr="00687C0B">
        <w:rPr>
          <w:rFonts w:ascii="Rockwell" w:hAnsi="Rockwell"/>
          <w:color w:val="auto"/>
          <w:sz w:val="36"/>
          <w:szCs w:val="28"/>
        </w:rPr>
        <w:t>Calls ViewCart to display the contents of the cart.</w:t>
      </w:r>
    </w:p>
    <w:p w14:paraId="664B61DE" w14:textId="3447B340" w:rsidR="00026D8A" w:rsidRDefault="00B65309" w:rsidP="00B65309">
      <w:pPr>
        <w:tabs>
          <w:tab w:val="left" w:pos="2324"/>
        </w:tabs>
        <w:ind w:left="1080"/>
        <w:rPr>
          <w:rFonts w:ascii="Rockwell" w:hAnsi="Rockwell"/>
          <w:b/>
          <w:color w:val="auto"/>
          <w:sz w:val="36"/>
          <w:szCs w:val="28"/>
        </w:rPr>
      </w:pPr>
      <w:r w:rsidRPr="00B65309">
        <w:rPr>
          <w:rFonts w:ascii="Rockwell" w:hAnsi="Rockwell"/>
          <w:b/>
          <w:color w:val="auto"/>
          <w:sz w:val="36"/>
          <w:szCs w:val="28"/>
        </w:rPr>
        <w:t>Input :</w:t>
      </w:r>
    </w:p>
    <w:p w14:paraId="76303E39" w14:textId="77777777" w:rsidR="0072491E" w:rsidRDefault="0072491E" w:rsidP="00B65309">
      <w:pPr>
        <w:tabs>
          <w:tab w:val="left" w:pos="2324"/>
        </w:tabs>
        <w:ind w:left="1080"/>
        <w:rPr>
          <w:rFonts w:ascii="Rockwell" w:hAnsi="Rockwell"/>
          <w:color w:val="auto"/>
          <w:sz w:val="36"/>
          <w:szCs w:val="28"/>
        </w:rPr>
      </w:pPr>
    </w:p>
    <w:p w14:paraId="78E288A9" w14:textId="4D723F6A" w:rsidR="00687C0B" w:rsidRDefault="005A7B24" w:rsidP="00687C0B">
      <w:pPr>
        <w:rPr>
          <w:rFonts w:ascii="Rockwell" w:hAnsi="Rockwell"/>
          <w:color w:val="auto"/>
          <w:sz w:val="36"/>
          <w:szCs w:val="28"/>
        </w:rPr>
      </w:pPr>
      <w:r>
        <w:rPr>
          <w:noProof/>
          <w:lang w:eastAsia="en-US"/>
        </w:rPr>
        <w:drawing>
          <wp:inline distT="0" distB="0" distL="0" distR="0" wp14:anchorId="32F7B560" wp14:editId="0095B1BD">
            <wp:extent cx="5695950" cy="1941342"/>
            <wp:effectExtent l="0" t="0" r="0" b="1905"/>
            <wp:docPr id="66881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187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9741" cy="194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0B37" w14:textId="77777777" w:rsidR="0072491E" w:rsidRDefault="0072491E" w:rsidP="00026D8A">
      <w:pPr>
        <w:tabs>
          <w:tab w:val="left" w:pos="1212"/>
        </w:tabs>
        <w:rPr>
          <w:b/>
          <w:color w:val="auto"/>
          <w:sz w:val="36"/>
          <w:szCs w:val="28"/>
        </w:rPr>
      </w:pPr>
    </w:p>
    <w:p w14:paraId="4F4B1638" w14:textId="77777777" w:rsidR="0072491E" w:rsidRDefault="00026D8A" w:rsidP="00026D8A">
      <w:pPr>
        <w:tabs>
          <w:tab w:val="left" w:pos="1212"/>
        </w:tabs>
      </w:pPr>
      <w:r w:rsidRPr="00026D8A">
        <w:rPr>
          <w:b/>
          <w:color w:val="auto"/>
          <w:sz w:val="36"/>
          <w:szCs w:val="28"/>
        </w:rPr>
        <w:t>Output :</w:t>
      </w:r>
      <w:r w:rsidR="00687C0B">
        <w:t xml:space="preserve">  </w:t>
      </w:r>
    </w:p>
    <w:p w14:paraId="3C841729" w14:textId="0EA04900" w:rsidR="0072491E" w:rsidRDefault="00687C0B" w:rsidP="00026D8A">
      <w:pPr>
        <w:tabs>
          <w:tab w:val="left" w:pos="1212"/>
        </w:tabs>
      </w:pPr>
      <w:r>
        <w:t xml:space="preserve">   </w:t>
      </w:r>
      <w:r>
        <w:rPr>
          <w:noProof/>
        </w:rPr>
        <w:t xml:space="preserve">       </w:t>
      </w:r>
      <w:r>
        <w:t xml:space="preserve">  </w:t>
      </w:r>
    </w:p>
    <w:p w14:paraId="46288B0A" w14:textId="557C535D" w:rsidR="00687C0B" w:rsidRDefault="005D6137" w:rsidP="00026D8A">
      <w:pPr>
        <w:tabs>
          <w:tab w:val="left" w:pos="1212"/>
        </w:tabs>
      </w:pPr>
      <w:r w:rsidRPr="005D6137">
        <w:rPr>
          <w:noProof/>
          <w:lang w:eastAsia="en-US"/>
        </w:rPr>
        <w:drawing>
          <wp:inline distT="0" distB="0" distL="0" distR="0" wp14:anchorId="7045A4DA" wp14:editId="5E2C681D">
            <wp:extent cx="6645910" cy="22059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4867" w14:textId="77777777" w:rsidR="0072491E" w:rsidRDefault="00687C0B" w:rsidP="00687C0B">
      <w:pPr>
        <w:tabs>
          <w:tab w:val="left" w:pos="1212"/>
        </w:tabs>
        <w:ind w:left="0"/>
        <w:rPr>
          <w:b/>
          <w:bCs/>
          <w:color w:val="0070C0"/>
          <w:sz w:val="36"/>
          <w:szCs w:val="28"/>
          <w:u w:val="single"/>
        </w:rPr>
      </w:pPr>
      <w:r w:rsidRPr="0042553D">
        <w:rPr>
          <w:b/>
          <w:bCs/>
          <w:color w:val="0070C0"/>
          <w:sz w:val="36"/>
          <w:szCs w:val="28"/>
          <w:u w:val="single"/>
        </w:rPr>
        <w:t xml:space="preserve">  </w:t>
      </w:r>
    </w:p>
    <w:p w14:paraId="40BE7D38" w14:textId="77777777" w:rsidR="0072491E" w:rsidRDefault="0072491E" w:rsidP="00687C0B">
      <w:pPr>
        <w:tabs>
          <w:tab w:val="left" w:pos="1212"/>
        </w:tabs>
        <w:ind w:left="0"/>
        <w:rPr>
          <w:b/>
          <w:bCs/>
          <w:color w:val="0070C0"/>
          <w:sz w:val="36"/>
          <w:szCs w:val="28"/>
          <w:u w:val="single"/>
        </w:rPr>
      </w:pPr>
    </w:p>
    <w:p w14:paraId="67D53E2D" w14:textId="77777777" w:rsidR="0072491E" w:rsidRDefault="0072491E" w:rsidP="00687C0B">
      <w:pPr>
        <w:tabs>
          <w:tab w:val="left" w:pos="1212"/>
        </w:tabs>
        <w:ind w:left="0"/>
        <w:rPr>
          <w:b/>
          <w:bCs/>
          <w:color w:val="0070C0"/>
          <w:sz w:val="36"/>
          <w:szCs w:val="28"/>
          <w:u w:val="single"/>
        </w:rPr>
      </w:pPr>
    </w:p>
    <w:p w14:paraId="1FFA6652" w14:textId="77777777" w:rsidR="0072491E" w:rsidRDefault="0072491E" w:rsidP="0072491E">
      <w:pPr>
        <w:pStyle w:val="ListParagraph"/>
        <w:tabs>
          <w:tab w:val="left" w:pos="1212"/>
        </w:tabs>
        <w:rPr>
          <w:b/>
          <w:bCs/>
          <w:color w:val="0070C0"/>
          <w:sz w:val="36"/>
          <w:szCs w:val="28"/>
          <w:u w:val="single"/>
        </w:rPr>
      </w:pPr>
    </w:p>
    <w:p w14:paraId="4D8AA755" w14:textId="14516272" w:rsidR="00687C0B" w:rsidRDefault="00687C0B" w:rsidP="0072491E">
      <w:pPr>
        <w:pStyle w:val="ListParagraph"/>
        <w:numPr>
          <w:ilvl w:val="0"/>
          <w:numId w:val="19"/>
        </w:numPr>
        <w:tabs>
          <w:tab w:val="left" w:pos="1212"/>
        </w:tabs>
        <w:rPr>
          <w:b/>
          <w:bCs/>
          <w:color w:val="0070C0"/>
          <w:sz w:val="36"/>
          <w:szCs w:val="28"/>
          <w:u w:val="single"/>
        </w:rPr>
      </w:pPr>
      <w:r w:rsidRPr="0072491E">
        <w:rPr>
          <w:b/>
          <w:bCs/>
          <w:color w:val="0070C0"/>
          <w:sz w:val="36"/>
          <w:szCs w:val="28"/>
          <w:u w:val="single"/>
        </w:rPr>
        <w:t xml:space="preserve">Calculate Total(): </w:t>
      </w:r>
    </w:p>
    <w:p w14:paraId="21A3B243" w14:textId="77777777" w:rsidR="0072491E" w:rsidRPr="0072491E" w:rsidRDefault="0072491E" w:rsidP="0072491E">
      <w:pPr>
        <w:pStyle w:val="ListParagraph"/>
        <w:tabs>
          <w:tab w:val="left" w:pos="1212"/>
        </w:tabs>
        <w:rPr>
          <w:b/>
          <w:bCs/>
          <w:color w:val="0070C0"/>
          <w:sz w:val="36"/>
          <w:szCs w:val="28"/>
          <w:u w:val="single"/>
        </w:rPr>
      </w:pPr>
    </w:p>
    <w:p w14:paraId="1D9B9AD0" w14:textId="21EEE788" w:rsidR="00687C0B" w:rsidRDefault="00687C0B" w:rsidP="00687C0B">
      <w:pPr>
        <w:pStyle w:val="ListParagraph"/>
        <w:numPr>
          <w:ilvl w:val="0"/>
          <w:numId w:val="17"/>
        </w:numPr>
        <w:tabs>
          <w:tab w:val="left" w:pos="1212"/>
        </w:tabs>
        <w:rPr>
          <w:color w:val="auto"/>
          <w:sz w:val="36"/>
          <w:szCs w:val="28"/>
        </w:rPr>
      </w:pPr>
      <w:r w:rsidRPr="00687C0B">
        <w:rPr>
          <w:color w:val="auto"/>
          <w:sz w:val="36"/>
          <w:szCs w:val="28"/>
        </w:rPr>
        <w:t>This Function will Calculate Total and displays the total price.</w:t>
      </w:r>
    </w:p>
    <w:p w14:paraId="676D817C" w14:textId="77777777" w:rsidR="00B65309" w:rsidRDefault="00B65309" w:rsidP="00B65309">
      <w:pPr>
        <w:pStyle w:val="ListParagraph"/>
        <w:tabs>
          <w:tab w:val="left" w:pos="1212"/>
        </w:tabs>
        <w:ind w:left="1440"/>
        <w:rPr>
          <w:color w:val="auto"/>
          <w:sz w:val="36"/>
          <w:szCs w:val="28"/>
        </w:rPr>
      </w:pPr>
    </w:p>
    <w:p w14:paraId="6F0D6522" w14:textId="582910A2" w:rsidR="00B65309" w:rsidRDefault="00B65309" w:rsidP="00B65309">
      <w:pPr>
        <w:pStyle w:val="ListParagraph"/>
        <w:tabs>
          <w:tab w:val="left" w:pos="2324"/>
        </w:tabs>
        <w:ind w:left="1440"/>
        <w:rPr>
          <w:rFonts w:ascii="Rockwell" w:hAnsi="Rockwell"/>
          <w:b/>
          <w:color w:val="auto"/>
          <w:sz w:val="36"/>
          <w:szCs w:val="28"/>
        </w:rPr>
      </w:pPr>
      <w:r w:rsidRPr="00B65309">
        <w:rPr>
          <w:rFonts w:ascii="Rockwell" w:hAnsi="Rockwell"/>
          <w:b/>
          <w:color w:val="auto"/>
          <w:sz w:val="36"/>
          <w:szCs w:val="28"/>
        </w:rPr>
        <w:t>Input :</w:t>
      </w:r>
    </w:p>
    <w:p w14:paraId="68AC5B66" w14:textId="77777777" w:rsidR="00D010AC" w:rsidRPr="00B65309" w:rsidRDefault="00D010AC" w:rsidP="00B65309">
      <w:pPr>
        <w:pStyle w:val="ListParagraph"/>
        <w:tabs>
          <w:tab w:val="left" w:pos="2324"/>
        </w:tabs>
        <w:ind w:left="1440"/>
        <w:rPr>
          <w:rFonts w:ascii="Rockwell" w:hAnsi="Rockwell"/>
          <w:b/>
          <w:color w:val="auto"/>
          <w:sz w:val="36"/>
          <w:szCs w:val="28"/>
        </w:rPr>
      </w:pPr>
    </w:p>
    <w:p w14:paraId="152BEA6C" w14:textId="749E2F96" w:rsidR="00687C0B" w:rsidRDefault="005A7B24" w:rsidP="00687C0B">
      <w:pPr>
        <w:tabs>
          <w:tab w:val="left" w:pos="1212"/>
        </w:tabs>
        <w:ind w:left="1080"/>
        <w:rPr>
          <w:color w:val="auto"/>
          <w:sz w:val="36"/>
          <w:szCs w:val="28"/>
        </w:rPr>
      </w:pPr>
      <w:r>
        <w:rPr>
          <w:noProof/>
          <w:lang w:eastAsia="en-US"/>
        </w:rPr>
        <w:drawing>
          <wp:inline distT="0" distB="0" distL="0" distR="0" wp14:anchorId="7394879F" wp14:editId="616295D4">
            <wp:extent cx="5863590" cy="1962443"/>
            <wp:effectExtent l="0" t="0" r="3810" b="0"/>
            <wp:docPr id="1997548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488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7641" cy="19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3B7C" w14:textId="3D34BCAE" w:rsidR="00D010AC" w:rsidRDefault="00D010AC" w:rsidP="00687C0B">
      <w:pPr>
        <w:tabs>
          <w:tab w:val="left" w:pos="1212"/>
        </w:tabs>
        <w:ind w:left="1080"/>
        <w:rPr>
          <w:b/>
          <w:color w:val="auto"/>
          <w:sz w:val="36"/>
          <w:szCs w:val="28"/>
        </w:rPr>
      </w:pPr>
    </w:p>
    <w:p w14:paraId="33D7305E" w14:textId="7665DF4E" w:rsidR="00687C0B" w:rsidRDefault="00026D8A" w:rsidP="00687C0B">
      <w:pPr>
        <w:tabs>
          <w:tab w:val="left" w:pos="1212"/>
        </w:tabs>
        <w:ind w:left="1080"/>
        <w:rPr>
          <w:b/>
          <w:color w:val="auto"/>
          <w:sz w:val="36"/>
          <w:szCs w:val="28"/>
        </w:rPr>
      </w:pPr>
      <w:r w:rsidRPr="00026D8A">
        <w:rPr>
          <w:b/>
          <w:color w:val="auto"/>
          <w:sz w:val="36"/>
          <w:szCs w:val="28"/>
        </w:rPr>
        <w:t>Output :</w:t>
      </w:r>
    </w:p>
    <w:p w14:paraId="2B37371A" w14:textId="77777777" w:rsidR="00D010AC" w:rsidRDefault="00D010AC" w:rsidP="00687C0B">
      <w:pPr>
        <w:tabs>
          <w:tab w:val="left" w:pos="1212"/>
        </w:tabs>
        <w:ind w:left="1080"/>
        <w:rPr>
          <w:color w:val="auto"/>
          <w:sz w:val="36"/>
          <w:szCs w:val="28"/>
        </w:rPr>
      </w:pPr>
    </w:p>
    <w:p w14:paraId="02B6D2FC" w14:textId="474EBA8D" w:rsidR="005A7B24" w:rsidRDefault="005D6137" w:rsidP="00687C0B">
      <w:pPr>
        <w:tabs>
          <w:tab w:val="left" w:pos="1212"/>
        </w:tabs>
        <w:ind w:left="1080"/>
        <w:rPr>
          <w:color w:val="auto"/>
          <w:sz w:val="36"/>
          <w:szCs w:val="28"/>
        </w:rPr>
      </w:pPr>
      <w:r w:rsidRPr="005D6137">
        <w:rPr>
          <w:color w:val="auto"/>
          <w:sz w:val="36"/>
          <w:szCs w:val="28"/>
        </w:rPr>
        <w:drawing>
          <wp:inline distT="0" distB="0" distL="0" distR="0" wp14:anchorId="32579B39" wp14:editId="65EAB80A">
            <wp:extent cx="5630061" cy="18100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9EF1" w14:textId="77777777" w:rsidR="005A7B24" w:rsidRDefault="005A7B24" w:rsidP="00687C0B">
      <w:pPr>
        <w:tabs>
          <w:tab w:val="left" w:pos="1212"/>
        </w:tabs>
        <w:ind w:left="1080"/>
        <w:rPr>
          <w:color w:val="auto"/>
          <w:sz w:val="36"/>
          <w:szCs w:val="28"/>
        </w:rPr>
      </w:pPr>
    </w:p>
    <w:p w14:paraId="3509B933" w14:textId="77777777" w:rsidR="005A7B24" w:rsidRDefault="005A7B24" w:rsidP="00687C0B">
      <w:pPr>
        <w:tabs>
          <w:tab w:val="left" w:pos="1212"/>
        </w:tabs>
        <w:ind w:left="1080"/>
        <w:rPr>
          <w:color w:val="auto"/>
          <w:sz w:val="36"/>
          <w:szCs w:val="28"/>
        </w:rPr>
      </w:pPr>
    </w:p>
    <w:p w14:paraId="115636EB" w14:textId="77777777" w:rsidR="005A7B24" w:rsidRDefault="005A7B24" w:rsidP="00F03366">
      <w:pPr>
        <w:tabs>
          <w:tab w:val="left" w:pos="1212"/>
        </w:tabs>
        <w:ind w:left="0"/>
        <w:rPr>
          <w:color w:val="auto"/>
          <w:sz w:val="36"/>
          <w:szCs w:val="28"/>
        </w:rPr>
      </w:pPr>
    </w:p>
    <w:p w14:paraId="2801BA6C" w14:textId="77777777" w:rsidR="005A7B24" w:rsidRDefault="005A7B24" w:rsidP="00687C0B">
      <w:pPr>
        <w:tabs>
          <w:tab w:val="left" w:pos="1212"/>
        </w:tabs>
        <w:ind w:left="1080"/>
        <w:rPr>
          <w:color w:val="auto"/>
          <w:sz w:val="36"/>
          <w:szCs w:val="28"/>
          <w:u w:val="single"/>
        </w:rPr>
      </w:pPr>
    </w:p>
    <w:p w14:paraId="008DBE3B" w14:textId="77777777" w:rsidR="00F03366" w:rsidRPr="0042553D" w:rsidRDefault="00F03366" w:rsidP="00687C0B">
      <w:pPr>
        <w:tabs>
          <w:tab w:val="left" w:pos="1212"/>
        </w:tabs>
        <w:ind w:left="1080"/>
        <w:rPr>
          <w:color w:val="auto"/>
          <w:sz w:val="36"/>
          <w:szCs w:val="28"/>
          <w:u w:val="single"/>
        </w:rPr>
      </w:pPr>
    </w:p>
    <w:p w14:paraId="182BE73B" w14:textId="7CFA9633" w:rsidR="005A7B24" w:rsidRPr="00F03366" w:rsidRDefault="005A7B24" w:rsidP="00F03366">
      <w:pPr>
        <w:pStyle w:val="ListParagraph"/>
        <w:numPr>
          <w:ilvl w:val="0"/>
          <w:numId w:val="19"/>
        </w:numPr>
        <w:tabs>
          <w:tab w:val="left" w:pos="1212"/>
        </w:tabs>
        <w:rPr>
          <w:color w:val="0070C0"/>
          <w:sz w:val="36"/>
          <w:szCs w:val="28"/>
          <w:u w:val="single"/>
        </w:rPr>
      </w:pPr>
      <w:r w:rsidRPr="00F03366">
        <w:rPr>
          <w:b/>
          <w:bCs/>
          <w:color w:val="0070C0"/>
          <w:sz w:val="36"/>
          <w:szCs w:val="28"/>
          <w:u w:val="single"/>
        </w:rPr>
        <w:t>ApplyDiscount()</w:t>
      </w:r>
      <w:r w:rsidRPr="00F03366">
        <w:rPr>
          <w:color w:val="0070C0"/>
          <w:sz w:val="36"/>
          <w:szCs w:val="28"/>
          <w:u w:val="single"/>
        </w:rPr>
        <w:t>:</w:t>
      </w:r>
    </w:p>
    <w:p w14:paraId="246BECCC" w14:textId="39955CC1" w:rsidR="005A7B24" w:rsidRDefault="005A7B24" w:rsidP="005A7B24">
      <w:pPr>
        <w:pStyle w:val="ListParagraph"/>
        <w:numPr>
          <w:ilvl w:val="0"/>
          <w:numId w:val="17"/>
        </w:numPr>
        <w:tabs>
          <w:tab w:val="left" w:pos="1212"/>
        </w:tabs>
        <w:rPr>
          <w:color w:val="auto"/>
          <w:sz w:val="36"/>
          <w:szCs w:val="28"/>
        </w:rPr>
      </w:pPr>
      <w:r w:rsidRPr="005A7B24">
        <w:rPr>
          <w:color w:val="auto"/>
          <w:sz w:val="36"/>
          <w:szCs w:val="28"/>
        </w:rPr>
        <w:t>Applies a discount to the total cost of the cart.</w:t>
      </w:r>
    </w:p>
    <w:p w14:paraId="63551691" w14:textId="77777777" w:rsidR="00B65309" w:rsidRDefault="00B65309" w:rsidP="00B65309">
      <w:pPr>
        <w:pStyle w:val="ListParagraph"/>
        <w:tabs>
          <w:tab w:val="left" w:pos="2324"/>
        </w:tabs>
        <w:ind w:left="1440"/>
        <w:rPr>
          <w:rFonts w:ascii="Rockwell" w:hAnsi="Rockwell"/>
          <w:b/>
          <w:color w:val="auto"/>
          <w:sz w:val="36"/>
          <w:szCs w:val="28"/>
        </w:rPr>
      </w:pPr>
    </w:p>
    <w:p w14:paraId="6CBE4D6C" w14:textId="77777777" w:rsidR="00F03366" w:rsidRDefault="00B65309" w:rsidP="00B65309">
      <w:pPr>
        <w:pStyle w:val="ListParagraph"/>
        <w:tabs>
          <w:tab w:val="left" w:pos="2324"/>
        </w:tabs>
        <w:ind w:left="1440"/>
        <w:rPr>
          <w:rFonts w:ascii="Rockwell" w:hAnsi="Rockwell"/>
          <w:b/>
          <w:color w:val="auto"/>
          <w:sz w:val="36"/>
          <w:szCs w:val="28"/>
        </w:rPr>
      </w:pPr>
      <w:r w:rsidRPr="00B65309">
        <w:rPr>
          <w:rFonts w:ascii="Rockwell" w:hAnsi="Rockwell"/>
          <w:b/>
          <w:color w:val="auto"/>
          <w:sz w:val="36"/>
          <w:szCs w:val="28"/>
        </w:rPr>
        <w:t>Input :</w:t>
      </w:r>
    </w:p>
    <w:p w14:paraId="1AA21D22" w14:textId="77777777" w:rsidR="00F03366" w:rsidRDefault="00F03366" w:rsidP="00B65309">
      <w:pPr>
        <w:pStyle w:val="ListParagraph"/>
        <w:tabs>
          <w:tab w:val="left" w:pos="2324"/>
        </w:tabs>
        <w:ind w:left="1440"/>
        <w:rPr>
          <w:rFonts w:ascii="Rockwell" w:hAnsi="Rockwell"/>
          <w:b/>
          <w:color w:val="auto"/>
          <w:sz w:val="36"/>
          <w:szCs w:val="28"/>
        </w:rPr>
      </w:pPr>
    </w:p>
    <w:p w14:paraId="63E681C5" w14:textId="5BAD18ED" w:rsidR="005A7B24" w:rsidRDefault="005A7B24" w:rsidP="00B65309">
      <w:pPr>
        <w:pStyle w:val="ListParagraph"/>
        <w:tabs>
          <w:tab w:val="left" w:pos="2324"/>
        </w:tabs>
        <w:ind w:left="1440"/>
        <w:rPr>
          <w:color w:val="auto"/>
          <w:sz w:val="36"/>
          <w:szCs w:val="28"/>
        </w:rPr>
      </w:pPr>
      <w:r>
        <w:rPr>
          <w:noProof/>
          <w:lang w:eastAsia="en-US"/>
        </w:rPr>
        <w:drawing>
          <wp:inline distT="0" distB="0" distL="0" distR="0" wp14:anchorId="7C266179" wp14:editId="1B4403B0">
            <wp:extent cx="5471258" cy="2251075"/>
            <wp:effectExtent l="0" t="0" r="0" b="0"/>
            <wp:docPr id="2062717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175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3220" cy="225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5D71" w14:textId="77777777" w:rsidR="00F03366" w:rsidRDefault="00F03366" w:rsidP="00687C0B">
      <w:pPr>
        <w:tabs>
          <w:tab w:val="left" w:pos="1212"/>
        </w:tabs>
        <w:ind w:left="1080"/>
        <w:rPr>
          <w:b/>
          <w:color w:val="auto"/>
          <w:sz w:val="36"/>
          <w:szCs w:val="28"/>
        </w:rPr>
      </w:pPr>
    </w:p>
    <w:p w14:paraId="2239651C" w14:textId="6B28819A" w:rsidR="005A7B24" w:rsidRDefault="00026D8A" w:rsidP="00687C0B">
      <w:pPr>
        <w:tabs>
          <w:tab w:val="left" w:pos="1212"/>
        </w:tabs>
        <w:ind w:left="1080"/>
        <w:rPr>
          <w:b/>
          <w:color w:val="auto"/>
          <w:sz w:val="36"/>
          <w:szCs w:val="28"/>
        </w:rPr>
      </w:pPr>
      <w:r w:rsidRPr="00026D8A">
        <w:rPr>
          <w:b/>
          <w:color w:val="auto"/>
          <w:sz w:val="36"/>
          <w:szCs w:val="28"/>
        </w:rPr>
        <w:t>Output :</w:t>
      </w:r>
    </w:p>
    <w:p w14:paraId="51C1ABD0" w14:textId="77777777" w:rsidR="00F03366" w:rsidRDefault="00F03366" w:rsidP="00687C0B">
      <w:pPr>
        <w:tabs>
          <w:tab w:val="left" w:pos="1212"/>
        </w:tabs>
        <w:ind w:left="1080"/>
        <w:rPr>
          <w:color w:val="auto"/>
          <w:sz w:val="36"/>
          <w:szCs w:val="28"/>
        </w:rPr>
      </w:pPr>
    </w:p>
    <w:p w14:paraId="44B4EAC1" w14:textId="2A6CEAAF" w:rsidR="005A7B24" w:rsidRDefault="005D6137" w:rsidP="00687C0B">
      <w:pPr>
        <w:tabs>
          <w:tab w:val="left" w:pos="1212"/>
        </w:tabs>
        <w:ind w:left="1080"/>
        <w:rPr>
          <w:color w:val="auto"/>
          <w:sz w:val="36"/>
          <w:szCs w:val="28"/>
        </w:rPr>
      </w:pPr>
      <w:r w:rsidRPr="005D6137">
        <w:rPr>
          <w:color w:val="auto"/>
          <w:sz w:val="36"/>
          <w:szCs w:val="28"/>
        </w:rPr>
        <w:drawing>
          <wp:inline distT="0" distB="0" distL="0" distR="0" wp14:anchorId="2F73FB0A" wp14:editId="0F7282B5">
            <wp:extent cx="5534797" cy="25340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D3B5" w14:textId="77777777" w:rsidR="005A7B24" w:rsidRDefault="005A7B24" w:rsidP="00687C0B">
      <w:pPr>
        <w:tabs>
          <w:tab w:val="left" w:pos="1212"/>
        </w:tabs>
        <w:ind w:left="1080"/>
        <w:rPr>
          <w:color w:val="auto"/>
          <w:sz w:val="36"/>
          <w:szCs w:val="28"/>
        </w:rPr>
      </w:pPr>
    </w:p>
    <w:p w14:paraId="7522015E" w14:textId="77777777" w:rsidR="005A7B24" w:rsidRDefault="005A7B24" w:rsidP="00687C0B">
      <w:pPr>
        <w:tabs>
          <w:tab w:val="left" w:pos="1212"/>
        </w:tabs>
        <w:ind w:left="1080"/>
        <w:rPr>
          <w:color w:val="auto"/>
          <w:sz w:val="36"/>
          <w:szCs w:val="28"/>
        </w:rPr>
      </w:pPr>
    </w:p>
    <w:p w14:paraId="32234336" w14:textId="77777777" w:rsidR="00E337A0" w:rsidRPr="0042553D" w:rsidRDefault="00E337A0" w:rsidP="00687C0B">
      <w:pPr>
        <w:tabs>
          <w:tab w:val="left" w:pos="1212"/>
        </w:tabs>
        <w:ind w:left="1080"/>
        <w:rPr>
          <w:b/>
          <w:bCs/>
          <w:color w:val="0070C0"/>
          <w:sz w:val="36"/>
          <w:szCs w:val="28"/>
          <w:u w:val="single"/>
        </w:rPr>
      </w:pPr>
    </w:p>
    <w:p w14:paraId="6DB27ADC" w14:textId="38521662" w:rsidR="00F03366" w:rsidRPr="00F03366" w:rsidRDefault="005A7B24" w:rsidP="00986307">
      <w:pPr>
        <w:pStyle w:val="ListParagraph"/>
        <w:numPr>
          <w:ilvl w:val="0"/>
          <w:numId w:val="19"/>
        </w:numPr>
        <w:tabs>
          <w:tab w:val="left" w:pos="1212"/>
        </w:tabs>
        <w:rPr>
          <w:color w:val="0070C0"/>
          <w:sz w:val="36"/>
          <w:szCs w:val="28"/>
          <w:u w:val="single"/>
        </w:rPr>
      </w:pPr>
      <w:r w:rsidRPr="00F03366">
        <w:rPr>
          <w:b/>
          <w:bCs/>
          <w:color w:val="0070C0"/>
          <w:sz w:val="36"/>
          <w:szCs w:val="28"/>
          <w:u w:val="single"/>
        </w:rPr>
        <w:t>Checkout()</w:t>
      </w:r>
      <w:r w:rsidRPr="00F03366">
        <w:rPr>
          <w:color w:val="0070C0"/>
          <w:sz w:val="36"/>
          <w:szCs w:val="28"/>
          <w:u w:val="single"/>
        </w:rPr>
        <w:t xml:space="preserve">: </w:t>
      </w:r>
    </w:p>
    <w:p w14:paraId="0B48380C" w14:textId="423CE8F8" w:rsidR="005A7B24" w:rsidRDefault="005A7B24" w:rsidP="005A7B24">
      <w:pPr>
        <w:pStyle w:val="ListParagraph"/>
        <w:numPr>
          <w:ilvl w:val="0"/>
          <w:numId w:val="17"/>
        </w:numPr>
        <w:tabs>
          <w:tab w:val="left" w:pos="1212"/>
        </w:tabs>
        <w:rPr>
          <w:color w:val="auto"/>
          <w:sz w:val="36"/>
          <w:szCs w:val="28"/>
        </w:rPr>
      </w:pPr>
      <w:r w:rsidRPr="005A7B24">
        <w:rPr>
          <w:color w:val="auto"/>
          <w:sz w:val="36"/>
          <w:szCs w:val="28"/>
        </w:rPr>
        <w:t>Finalizes the purchase and clears the cart.</w:t>
      </w:r>
    </w:p>
    <w:p w14:paraId="0D181258" w14:textId="6E7D8969" w:rsidR="00E8696F" w:rsidRDefault="00E8696F" w:rsidP="005A7B24">
      <w:pPr>
        <w:pStyle w:val="ListParagraph"/>
        <w:numPr>
          <w:ilvl w:val="0"/>
          <w:numId w:val="17"/>
        </w:numPr>
        <w:tabs>
          <w:tab w:val="left" w:pos="1212"/>
        </w:tabs>
        <w:rPr>
          <w:color w:val="auto"/>
          <w:sz w:val="36"/>
          <w:szCs w:val="28"/>
        </w:rPr>
      </w:pPr>
      <w:r>
        <w:rPr>
          <w:color w:val="auto"/>
          <w:sz w:val="36"/>
          <w:szCs w:val="28"/>
        </w:rPr>
        <w:t>It will also check the expiration of cart if necessary.</w:t>
      </w:r>
    </w:p>
    <w:p w14:paraId="1CA1BEE9" w14:textId="366EA465" w:rsidR="00026D8A" w:rsidRDefault="00026D8A" w:rsidP="00026D8A">
      <w:pPr>
        <w:pStyle w:val="ListParagraph"/>
        <w:tabs>
          <w:tab w:val="left" w:pos="1212"/>
        </w:tabs>
        <w:ind w:left="1440"/>
        <w:rPr>
          <w:color w:val="auto"/>
          <w:sz w:val="36"/>
          <w:szCs w:val="28"/>
        </w:rPr>
      </w:pPr>
    </w:p>
    <w:p w14:paraId="73204D7E" w14:textId="521DC38F" w:rsidR="00F03366" w:rsidRPr="00F03366" w:rsidRDefault="00026D8A" w:rsidP="00F03366">
      <w:pPr>
        <w:pStyle w:val="ListParagraph"/>
        <w:tabs>
          <w:tab w:val="left" w:pos="1212"/>
        </w:tabs>
        <w:ind w:left="1440"/>
        <w:rPr>
          <w:b/>
          <w:color w:val="auto"/>
          <w:sz w:val="36"/>
          <w:szCs w:val="28"/>
        </w:rPr>
      </w:pPr>
      <w:r w:rsidRPr="00026D8A">
        <w:rPr>
          <w:b/>
          <w:color w:val="auto"/>
          <w:sz w:val="36"/>
          <w:szCs w:val="28"/>
        </w:rPr>
        <w:t>Input:</w:t>
      </w:r>
    </w:p>
    <w:p w14:paraId="06A687E1" w14:textId="77777777" w:rsidR="00E8696F" w:rsidRDefault="00E8696F" w:rsidP="00E8696F">
      <w:pPr>
        <w:pStyle w:val="ListParagraph"/>
        <w:tabs>
          <w:tab w:val="left" w:pos="1212"/>
        </w:tabs>
        <w:ind w:left="1440"/>
        <w:rPr>
          <w:color w:val="auto"/>
          <w:sz w:val="36"/>
          <w:szCs w:val="28"/>
        </w:rPr>
      </w:pPr>
    </w:p>
    <w:p w14:paraId="3F8D0CB1" w14:textId="139D8B13" w:rsidR="00E8696F" w:rsidRDefault="00E8696F" w:rsidP="00E8696F">
      <w:pPr>
        <w:pStyle w:val="ListParagraph"/>
        <w:tabs>
          <w:tab w:val="left" w:pos="1212"/>
        </w:tabs>
        <w:ind w:left="1440"/>
        <w:rPr>
          <w:color w:val="auto"/>
          <w:sz w:val="36"/>
          <w:szCs w:val="28"/>
        </w:rPr>
      </w:pPr>
      <w:r>
        <w:rPr>
          <w:noProof/>
          <w:lang w:eastAsia="en-US"/>
        </w:rPr>
        <w:drawing>
          <wp:inline distT="0" distB="0" distL="0" distR="0" wp14:anchorId="1DED11E6" wp14:editId="7E05391F">
            <wp:extent cx="5315585" cy="3488788"/>
            <wp:effectExtent l="0" t="0" r="0" b="0"/>
            <wp:docPr id="32193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394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9805" cy="350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2DE0" w14:textId="7D477F32" w:rsidR="005A7B24" w:rsidRPr="00026D8A" w:rsidRDefault="00026D8A" w:rsidP="00E8696F">
      <w:pPr>
        <w:tabs>
          <w:tab w:val="left" w:pos="1212"/>
        </w:tabs>
        <w:ind w:left="0"/>
        <w:rPr>
          <w:b/>
          <w:color w:val="auto"/>
          <w:sz w:val="36"/>
          <w:szCs w:val="28"/>
        </w:rPr>
      </w:pPr>
      <w:r>
        <w:rPr>
          <w:color w:val="auto"/>
          <w:sz w:val="36"/>
          <w:szCs w:val="28"/>
        </w:rPr>
        <w:tab/>
      </w:r>
      <w:r w:rsidRPr="00026D8A">
        <w:rPr>
          <w:b/>
          <w:color w:val="auto"/>
          <w:sz w:val="36"/>
          <w:szCs w:val="28"/>
        </w:rPr>
        <w:t>Output :</w:t>
      </w:r>
    </w:p>
    <w:p w14:paraId="16155802" w14:textId="3FA3E9A0" w:rsidR="00026D8A" w:rsidRPr="00F03366" w:rsidRDefault="005D6137" w:rsidP="00F03366">
      <w:pPr>
        <w:tabs>
          <w:tab w:val="left" w:pos="1212"/>
        </w:tabs>
        <w:ind w:left="1080"/>
        <w:rPr>
          <w:color w:val="auto"/>
          <w:sz w:val="36"/>
          <w:szCs w:val="28"/>
        </w:rPr>
      </w:pPr>
      <w:r w:rsidRPr="005D6137">
        <w:rPr>
          <w:color w:val="auto"/>
          <w:sz w:val="36"/>
          <w:szCs w:val="28"/>
        </w:rPr>
        <w:drawing>
          <wp:inline distT="0" distB="0" distL="0" distR="0" wp14:anchorId="307B9007" wp14:editId="0F5123BA">
            <wp:extent cx="6458851" cy="3515216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A9BCFC4" w14:textId="2D195378" w:rsidR="00F03366" w:rsidRPr="00F03366" w:rsidRDefault="00E8696F" w:rsidP="00407F3A">
      <w:pPr>
        <w:pStyle w:val="ListParagraph"/>
        <w:numPr>
          <w:ilvl w:val="0"/>
          <w:numId w:val="19"/>
        </w:numPr>
        <w:tabs>
          <w:tab w:val="left" w:pos="1212"/>
        </w:tabs>
        <w:rPr>
          <w:color w:val="0070C0"/>
          <w:sz w:val="36"/>
          <w:szCs w:val="28"/>
          <w:u w:val="single"/>
        </w:rPr>
      </w:pPr>
      <w:r w:rsidRPr="00F03366">
        <w:rPr>
          <w:b/>
          <w:bCs/>
          <w:color w:val="0070C0"/>
          <w:sz w:val="36"/>
          <w:szCs w:val="28"/>
          <w:u w:val="single"/>
        </w:rPr>
        <w:lastRenderedPageBreak/>
        <w:t>Recommend</w:t>
      </w:r>
      <w:r w:rsidR="00026D8A" w:rsidRPr="00F03366">
        <w:rPr>
          <w:b/>
          <w:bCs/>
          <w:color w:val="0070C0"/>
          <w:sz w:val="36"/>
          <w:szCs w:val="28"/>
          <w:u w:val="single"/>
        </w:rPr>
        <w:t xml:space="preserve"> </w:t>
      </w:r>
      <w:r w:rsidRPr="00F03366">
        <w:rPr>
          <w:b/>
          <w:bCs/>
          <w:color w:val="0070C0"/>
          <w:sz w:val="36"/>
          <w:szCs w:val="28"/>
          <w:u w:val="single"/>
        </w:rPr>
        <w:t>Products()</w:t>
      </w:r>
      <w:r w:rsidRPr="00F03366">
        <w:rPr>
          <w:color w:val="0070C0"/>
          <w:sz w:val="36"/>
          <w:szCs w:val="28"/>
          <w:u w:val="single"/>
        </w:rPr>
        <w:t xml:space="preserve">: </w:t>
      </w:r>
    </w:p>
    <w:p w14:paraId="1531A0F0" w14:textId="5EC534BB" w:rsidR="00E8696F" w:rsidRDefault="00E8696F" w:rsidP="002E1AED">
      <w:pPr>
        <w:pStyle w:val="ListParagraph"/>
        <w:numPr>
          <w:ilvl w:val="0"/>
          <w:numId w:val="18"/>
        </w:numPr>
        <w:tabs>
          <w:tab w:val="left" w:pos="1212"/>
        </w:tabs>
        <w:ind w:left="1800"/>
        <w:rPr>
          <w:color w:val="auto"/>
          <w:sz w:val="32"/>
          <w:szCs w:val="24"/>
        </w:rPr>
      </w:pPr>
      <w:r w:rsidRPr="00D67707">
        <w:rPr>
          <w:color w:val="auto"/>
          <w:sz w:val="32"/>
          <w:szCs w:val="24"/>
        </w:rPr>
        <w:t>Provides a list of recommended products to the user.</w:t>
      </w:r>
    </w:p>
    <w:p w14:paraId="0992AE29" w14:textId="77777777" w:rsidR="00B65309" w:rsidRDefault="00B65309" w:rsidP="002E1AED">
      <w:pPr>
        <w:pStyle w:val="ListParagraph"/>
        <w:tabs>
          <w:tab w:val="left" w:pos="1212"/>
          <w:tab w:val="left" w:pos="2324"/>
        </w:tabs>
        <w:ind w:left="1800"/>
        <w:rPr>
          <w:rFonts w:ascii="Rockwell" w:hAnsi="Rockwell"/>
          <w:b/>
          <w:color w:val="auto"/>
          <w:sz w:val="36"/>
          <w:szCs w:val="28"/>
        </w:rPr>
      </w:pPr>
    </w:p>
    <w:p w14:paraId="38E0BFF7" w14:textId="3BD5866C" w:rsidR="00B65309" w:rsidRPr="00B65309" w:rsidRDefault="00B65309" w:rsidP="002E1AED">
      <w:pPr>
        <w:pStyle w:val="ListParagraph"/>
        <w:tabs>
          <w:tab w:val="left" w:pos="1212"/>
          <w:tab w:val="left" w:pos="2324"/>
        </w:tabs>
        <w:ind w:left="1800"/>
        <w:rPr>
          <w:color w:val="auto"/>
          <w:sz w:val="32"/>
          <w:szCs w:val="24"/>
        </w:rPr>
      </w:pPr>
      <w:r w:rsidRPr="00B65309">
        <w:rPr>
          <w:rFonts w:ascii="Rockwell" w:hAnsi="Rockwell"/>
          <w:b/>
          <w:color w:val="auto"/>
          <w:sz w:val="36"/>
          <w:szCs w:val="28"/>
        </w:rPr>
        <w:t>Input :</w:t>
      </w:r>
    </w:p>
    <w:p w14:paraId="598FD8E2" w14:textId="06BD9D1B" w:rsidR="00E8696F" w:rsidRDefault="00D67707" w:rsidP="002E1AED">
      <w:pPr>
        <w:tabs>
          <w:tab w:val="left" w:pos="1212"/>
        </w:tabs>
        <w:ind w:left="1080"/>
        <w:rPr>
          <w:color w:val="auto"/>
          <w:sz w:val="32"/>
          <w:szCs w:val="24"/>
        </w:rPr>
      </w:pPr>
      <w:r>
        <w:rPr>
          <w:noProof/>
          <w:lang w:eastAsia="en-US"/>
        </w:rPr>
        <w:drawing>
          <wp:inline distT="0" distB="0" distL="0" distR="0" wp14:anchorId="3340CB48" wp14:editId="5F39CB17">
            <wp:extent cx="6371590" cy="3305908"/>
            <wp:effectExtent l="0" t="0" r="0" b="8890"/>
            <wp:docPr id="266980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805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5823" cy="330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4670" w14:textId="319B91FF" w:rsidR="00E337A0" w:rsidRPr="00E337A0" w:rsidRDefault="00E337A0" w:rsidP="002E1AED">
      <w:pPr>
        <w:tabs>
          <w:tab w:val="left" w:pos="1212"/>
        </w:tabs>
        <w:ind w:left="1080"/>
        <w:rPr>
          <w:b/>
          <w:color w:val="auto"/>
          <w:sz w:val="32"/>
          <w:szCs w:val="24"/>
        </w:rPr>
      </w:pPr>
      <w:r w:rsidRPr="00E337A0">
        <w:rPr>
          <w:b/>
          <w:color w:val="auto"/>
          <w:sz w:val="32"/>
          <w:szCs w:val="24"/>
        </w:rPr>
        <w:t>Output :</w:t>
      </w:r>
    </w:p>
    <w:p w14:paraId="42980B88" w14:textId="60BDF5F3" w:rsidR="00D67707" w:rsidRPr="00E8696F" w:rsidRDefault="000F75C9" w:rsidP="002E1AED">
      <w:pPr>
        <w:tabs>
          <w:tab w:val="left" w:pos="1212"/>
        </w:tabs>
        <w:ind w:left="1080"/>
        <w:rPr>
          <w:color w:val="auto"/>
          <w:sz w:val="32"/>
          <w:szCs w:val="24"/>
        </w:rPr>
      </w:pPr>
      <w:r w:rsidRPr="000F75C9">
        <w:rPr>
          <w:color w:val="auto"/>
          <w:sz w:val="32"/>
          <w:szCs w:val="24"/>
        </w:rPr>
        <w:drawing>
          <wp:inline distT="0" distB="0" distL="0" distR="0" wp14:anchorId="729164A9" wp14:editId="4ECF8B20">
            <wp:extent cx="5106113" cy="42487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57A1" w14:textId="77777777" w:rsidR="002E1AED" w:rsidRDefault="002E1AED" w:rsidP="00D67707">
      <w:pPr>
        <w:tabs>
          <w:tab w:val="left" w:pos="1212"/>
        </w:tabs>
        <w:jc w:val="center"/>
        <w:rPr>
          <w:b/>
          <w:bCs/>
          <w:i/>
          <w:iCs/>
          <w:color w:val="0070C0"/>
          <w:sz w:val="40"/>
          <w:szCs w:val="32"/>
        </w:rPr>
      </w:pPr>
    </w:p>
    <w:p w14:paraId="44091944" w14:textId="6A428BB4" w:rsidR="00D67707" w:rsidRPr="0042553D" w:rsidRDefault="00D67707" w:rsidP="00D67707">
      <w:pPr>
        <w:tabs>
          <w:tab w:val="left" w:pos="1212"/>
        </w:tabs>
        <w:jc w:val="center"/>
        <w:rPr>
          <w:b/>
          <w:bCs/>
          <w:i/>
          <w:iCs/>
          <w:color w:val="0070C0"/>
          <w:sz w:val="40"/>
          <w:szCs w:val="32"/>
          <w:u w:val="single"/>
        </w:rPr>
      </w:pPr>
      <w:r w:rsidRPr="0042553D">
        <w:rPr>
          <w:b/>
          <w:bCs/>
          <w:i/>
          <w:iCs/>
          <w:color w:val="0070C0"/>
          <w:sz w:val="40"/>
          <w:szCs w:val="32"/>
          <w:u w:val="single"/>
        </w:rPr>
        <w:t>Shopping Cart Flow Chart</w:t>
      </w:r>
    </w:p>
    <w:p w14:paraId="064D22EF" w14:textId="31C5184D" w:rsidR="00D67707" w:rsidRDefault="00D67707" w:rsidP="000A3A32">
      <w:pPr>
        <w:tabs>
          <w:tab w:val="left" w:pos="1212"/>
        </w:tabs>
        <w:ind w:left="0"/>
        <w:rPr>
          <w:b/>
          <w:bCs/>
          <w:i/>
          <w:iCs/>
          <w:color w:val="0070C0"/>
          <w:sz w:val="40"/>
          <w:szCs w:val="32"/>
        </w:rPr>
      </w:pPr>
    </w:p>
    <w:p w14:paraId="184E2E5D" w14:textId="54DD2A54" w:rsidR="00E8696F" w:rsidRPr="002E1AED" w:rsidRDefault="000A3A32" w:rsidP="002E1AED">
      <w:pPr>
        <w:tabs>
          <w:tab w:val="left" w:pos="1212"/>
        </w:tabs>
        <w:rPr>
          <w:b/>
          <w:bCs/>
          <w:i/>
          <w:iCs/>
          <w:color w:val="0070C0"/>
          <w:sz w:val="40"/>
          <w:szCs w:val="32"/>
        </w:rPr>
      </w:pPr>
      <w:r>
        <w:rPr>
          <w:noProof/>
          <w:lang w:eastAsia="en-US"/>
        </w:rPr>
        <w:drawing>
          <wp:inline distT="0" distB="0" distL="0" distR="0" wp14:anchorId="7B88B238" wp14:editId="3C1F986D">
            <wp:extent cx="5838825" cy="6318152"/>
            <wp:effectExtent l="0" t="0" r="0" b="6985"/>
            <wp:docPr id="907940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408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1007" cy="632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9BEC" w14:textId="77777777" w:rsidR="002E1AED" w:rsidRDefault="002E1AED" w:rsidP="0042553D">
      <w:pPr>
        <w:tabs>
          <w:tab w:val="left" w:pos="1212"/>
        </w:tabs>
        <w:ind w:left="0"/>
        <w:rPr>
          <w:b/>
          <w:bCs/>
          <w:i/>
          <w:iCs/>
          <w:color w:val="0070C0"/>
          <w:sz w:val="36"/>
          <w:szCs w:val="28"/>
        </w:rPr>
      </w:pPr>
    </w:p>
    <w:p w14:paraId="3258958F" w14:textId="77777777" w:rsidR="002E1AED" w:rsidRDefault="002E1AED" w:rsidP="000A3A32">
      <w:pPr>
        <w:tabs>
          <w:tab w:val="left" w:pos="1212"/>
        </w:tabs>
        <w:ind w:left="1080"/>
        <w:jc w:val="center"/>
        <w:rPr>
          <w:b/>
          <w:bCs/>
          <w:i/>
          <w:iCs/>
          <w:color w:val="0070C0"/>
          <w:sz w:val="36"/>
          <w:szCs w:val="28"/>
          <w:u w:val="single"/>
        </w:rPr>
      </w:pPr>
    </w:p>
    <w:p w14:paraId="17BE7F34" w14:textId="77777777" w:rsidR="0042553D" w:rsidRDefault="0042553D" w:rsidP="000A3A32">
      <w:pPr>
        <w:tabs>
          <w:tab w:val="left" w:pos="1212"/>
        </w:tabs>
        <w:ind w:left="1080"/>
        <w:jc w:val="center"/>
        <w:rPr>
          <w:b/>
          <w:bCs/>
          <w:i/>
          <w:iCs/>
          <w:color w:val="0070C0"/>
          <w:sz w:val="36"/>
          <w:szCs w:val="28"/>
          <w:u w:val="single"/>
        </w:rPr>
      </w:pPr>
    </w:p>
    <w:p w14:paraId="02229CE0" w14:textId="77777777" w:rsidR="0042553D" w:rsidRPr="0042553D" w:rsidRDefault="0042553D" w:rsidP="000A3A32">
      <w:pPr>
        <w:tabs>
          <w:tab w:val="left" w:pos="1212"/>
        </w:tabs>
        <w:ind w:left="1080"/>
        <w:jc w:val="center"/>
        <w:rPr>
          <w:b/>
          <w:bCs/>
          <w:i/>
          <w:iCs/>
          <w:color w:val="0070C0"/>
          <w:sz w:val="36"/>
          <w:szCs w:val="28"/>
          <w:u w:val="single"/>
        </w:rPr>
      </w:pPr>
    </w:p>
    <w:p w14:paraId="570326A9" w14:textId="31C4DFBF" w:rsidR="000A3A32" w:rsidRDefault="000A3A32" w:rsidP="000A3A32">
      <w:pPr>
        <w:tabs>
          <w:tab w:val="left" w:pos="1212"/>
        </w:tabs>
        <w:ind w:left="1080"/>
        <w:jc w:val="center"/>
        <w:rPr>
          <w:b/>
          <w:bCs/>
          <w:i/>
          <w:iCs/>
          <w:color w:val="0070C0"/>
          <w:sz w:val="36"/>
          <w:szCs w:val="28"/>
          <w:u w:val="single"/>
        </w:rPr>
      </w:pPr>
      <w:r w:rsidRPr="0042553D">
        <w:rPr>
          <w:b/>
          <w:bCs/>
          <w:i/>
          <w:iCs/>
          <w:color w:val="0070C0"/>
          <w:sz w:val="36"/>
          <w:szCs w:val="28"/>
          <w:u w:val="single"/>
        </w:rPr>
        <w:t>UML Diagram</w:t>
      </w:r>
    </w:p>
    <w:p w14:paraId="737CD9DA" w14:textId="77777777" w:rsidR="0042553D" w:rsidRPr="0042553D" w:rsidRDefault="0042553D" w:rsidP="000A3A32">
      <w:pPr>
        <w:tabs>
          <w:tab w:val="left" w:pos="1212"/>
        </w:tabs>
        <w:ind w:left="1080"/>
        <w:jc w:val="center"/>
        <w:rPr>
          <w:b/>
          <w:bCs/>
          <w:i/>
          <w:iCs/>
          <w:color w:val="0070C0"/>
          <w:sz w:val="36"/>
          <w:szCs w:val="28"/>
          <w:u w:val="single"/>
        </w:rPr>
      </w:pPr>
    </w:p>
    <w:p w14:paraId="7182E644" w14:textId="3316FAE5" w:rsidR="000A3A32" w:rsidRPr="000A3A32" w:rsidRDefault="002E1AED" w:rsidP="000A3A32">
      <w:pPr>
        <w:tabs>
          <w:tab w:val="left" w:pos="1212"/>
        </w:tabs>
        <w:ind w:left="1080"/>
        <w:rPr>
          <w:b/>
          <w:bCs/>
          <w:i/>
          <w:iCs/>
          <w:color w:val="0070C0"/>
          <w:sz w:val="36"/>
          <w:szCs w:val="28"/>
        </w:rPr>
      </w:pPr>
      <w:r w:rsidRPr="002E1AED">
        <w:rPr>
          <w:noProof/>
          <w:lang w:eastAsia="en-US"/>
        </w:rPr>
        <w:drawing>
          <wp:inline distT="0" distB="0" distL="0" distR="0" wp14:anchorId="13A3E967" wp14:editId="123DCF77">
            <wp:extent cx="6427470" cy="7460056"/>
            <wp:effectExtent l="0" t="0" r="0" b="7620"/>
            <wp:docPr id="1502270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708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9410" cy="747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3A32" w:rsidRPr="000A3A32" w:rsidSect="00737630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55D07F" w14:textId="77777777" w:rsidR="00BB0C43" w:rsidRDefault="00BB0C43" w:rsidP="00A66B18">
      <w:pPr>
        <w:spacing w:before="0" w:after="0"/>
      </w:pPr>
      <w:r>
        <w:separator/>
      </w:r>
    </w:p>
  </w:endnote>
  <w:endnote w:type="continuationSeparator" w:id="0">
    <w:p w14:paraId="05DDC152" w14:textId="77777777" w:rsidR="00BB0C43" w:rsidRDefault="00BB0C43" w:rsidP="00A66B1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6B97F7" w14:textId="77777777" w:rsidR="00BB0C43" w:rsidRDefault="00BB0C43" w:rsidP="00A66B18">
      <w:pPr>
        <w:spacing w:before="0" w:after="0"/>
      </w:pPr>
      <w:r>
        <w:separator/>
      </w:r>
    </w:p>
  </w:footnote>
  <w:footnote w:type="continuationSeparator" w:id="0">
    <w:p w14:paraId="3622D754" w14:textId="77777777" w:rsidR="00BB0C43" w:rsidRDefault="00BB0C43" w:rsidP="00A66B18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556E0"/>
    <w:multiLevelType w:val="hybridMultilevel"/>
    <w:tmpl w:val="42B233D8"/>
    <w:lvl w:ilvl="0" w:tplc="2000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BAA3A8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>
    <w:nsid w:val="16E46F8B"/>
    <w:multiLevelType w:val="multilevel"/>
    <w:tmpl w:val="CC80C056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3">
    <w:nsid w:val="16F445EA"/>
    <w:multiLevelType w:val="multilevel"/>
    <w:tmpl w:val="ABDA6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1E342B6"/>
    <w:multiLevelType w:val="hybridMultilevel"/>
    <w:tmpl w:val="715C3C44"/>
    <w:lvl w:ilvl="0" w:tplc="73667B9C">
      <w:numFmt w:val="bullet"/>
      <w:lvlText w:val=""/>
      <w:lvlJc w:val="left"/>
      <w:pPr>
        <w:ind w:left="810" w:hanging="450"/>
      </w:pPr>
      <w:rPr>
        <w:rFonts w:ascii="Rockwell" w:eastAsiaTheme="minorHAnsi" w:hAnsi="Rockwel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E84DCE"/>
    <w:multiLevelType w:val="multilevel"/>
    <w:tmpl w:val="1B329D1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6">
    <w:nsid w:val="2CA0345B"/>
    <w:multiLevelType w:val="hybridMultilevel"/>
    <w:tmpl w:val="D2BC12C8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A5AAEDA2">
      <w:numFmt w:val="bullet"/>
      <w:lvlText w:val=""/>
      <w:lvlJc w:val="left"/>
      <w:pPr>
        <w:ind w:left="1159" w:hanging="450"/>
      </w:pPr>
      <w:rPr>
        <w:rFonts w:ascii="Rockwell" w:eastAsiaTheme="minorHAnsi" w:hAnsi="Rockwell" w:cstheme="minorBidi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97D39DE"/>
    <w:multiLevelType w:val="hybridMultilevel"/>
    <w:tmpl w:val="055AA2B6"/>
    <w:lvl w:ilvl="0" w:tplc="2000000B">
      <w:start w:val="1"/>
      <w:numFmt w:val="bullet"/>
      <w:lvlText w:val=""/>
      <w:lvlJc w:val="left"/>
      <w:pPr>
        <w:ind w:left="9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8">
    <w:nsid w:val="3F237531"/>
    <w:multiLevelType w:val="multilevel"/>
    <w:tmpl w:val="33E2F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153489F"/>
    <w:multiLevelType w:val="hybridMultilevel"/>
    <w:tmpl w:val="7FD449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C2E4D90"/>
    <w:multiLevelType w:val="multilevel"/>
    <w:tmpl w:val="69043052"/>
    <w:lvl w:ilvl="0">
      <w:start w:val="1"/>
      <w:numFmt w:val="bullet"/>
      <w:lvlText w:val=""/>
      <w:lvlJc w:val="left"/>
      <w:pPr>
        <w:tabs>
          <w:tab w:val="num" w:pos="4000"/>
        </w:tabs>
        <w:ind w:left="40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472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5440"/>
        </w:tabs>
        <w:ind w:left="5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6160"/>
        </w:tabs>
        <w:ind w:left="6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880"/>
        </w:tabs>
        <w:ind w:left="6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600"/>
        </w:tabs>
        <w:ind w:left="7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8320"/>
        </w:tabs>
        <w:ind w:left="8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9040"/>
        </w:tabs>
        <w:ind w:left="9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760"/>
        </w:tabs>
        <w:ind w:left="9760" w:hanging="360"/>
      </w:pPr>
      <w:rPr>
        <w:rFonts w:ascii="Wingdings" w:hAnsi="Wingdings" w:hint="default"/>
        <w:sz w:val="20"/>
      </w:rPr>
    </w:lvl>
  </w:abstractNum>
  <w:abstractNum w:abstractNumId="11">
    <w:nsid w:val="4D1A2CD5"/>
    <w:multiLevelType w:val="multilevel"/>
    <w:tmpl w:val="2062C60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2">
    <w:nsid w:val="4DAF78E4"/>
    <w:multiLevelType w:val="hybridMultilevel"/>
    <w:tmpl w:val="1646E2A4"/>
    <w:lvl w:ilvl="0" w:tplc="2000000B">
      <w:start w:val="1"/>
      <w:numFmt w:val="bullet"/>
      <w:lvlText w:val=""/>
      <w:lvlJc w:val="left"/>
      <w:pPr>
        <w:ind w:left="99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3">
    <w:nsid w:val="57EF441A"/>
    <w:multiLevelType w:val="hybridMultilevel"/>
    <w:tmpl w:val="25603AC2"/>
    <w:lvl w:ilvl="0" w:tplc="2000000B">
      <w:start w:val="1"/>
      <w:numFmt w:val="bullet"/>
      <w:lvlText w:val=""/>
      <w:lvlJc w:val="left"/>
      <w:pPr>
        <w:ind w:left="905" w:hanging="360"/>
      </w:pPr>
      <w:rPr>
        <w:rFonts w:ascii="Wingdings" w:hAnsi="Wingdings" w:hint="default"/>
      </w:rPr>
    </w:lvl>
    <w:lvl w:ilvl="1" w:tplc="DE0E81F6">
      <w:numFmt w:val="bullet"/>
      <w:lvlText w:val=""/>
      <w:lvlJc w:val="left"/>
      <w:pPr>
        <w:ind w:left="1625" w:hanging="360"/>
      </w:pPr>
      <w:rPr>
        <w:rFonts w:ascii="Rockwell" w:eastAsiaTheme="minorHAnsi" w:hAnsi="Rockwell" w:cstheme="minorBidi" w:hint="default"/>
      </w:rPr>
    </w:lvl>
    <w:lvl w:ilvl="2" w:tplc="20000005">
      <w:start w:val="1"/>
      <w:numFmt w:val="bullet"/>
      <w:lvlText w:val=""/>
      <w:lvlJc w:val="left"/>
      <w:pPr>
        <w:ind w:left="234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6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78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50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22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4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65" w:hanging="360"/>
      </w:pPr>
      <w:rPr>
        <w:rFonts w:ascii="Wingdings" w:hAnsi="Wingdings" w:hint="default"/>
      </w:rPr>
    </w:lvl>
  </w:abstractNum>
  <w:abstractNum w:abstractNumId="14">
    <w:nsid w:val="5EF11033"/>
    <w:multiLevelType w:val="multilevel"/>
    <w:tmpl w:val="446EA45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5">
    <w:nsid w:val="5F9E69DD"/>
    <w:multiLevelType w:val="hybridMultilevel"/>
    <w:tmpl w:val="192857A8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63D0E6B"/>
    <w:multiLevelType w:val="multilevel"/>
    <w:tmpl w:val="8A125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D952D79"/>
    <w:multiLevelType w:val="hybridMultilevel"/>
    <w:tmpl w:val="792640B0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1A9355D"/>
    <w:multiLevelType w:val="hybridMultilevel"/>
    <w:tmpl w:val="52866510"/>
    <w:lvl w:ilvl="0" w:tplc="8180998E">
      <w:numFmt w:val="bullet"/>
      <w:lvlText w:val=""/>
      <w:lvlJc w:val="left"/>
      <w:pPr>
        <w:ind w:left="810" w:hanging="450"/>
      </w:pPr>
      <w:rPr>
        <w:rFonts w:ascii="Rockwell" w:eastAsiaTheme="minorHAnsi" w:hAnsi="Rockwel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51A4388"/>
    <w:multiLevelType w:val="hybridMultilevel"/>
    <w:tmpl w:val="40F43EEC"/>
    <w:lvl w:ilvl="0" w:tplc="2000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4"/>
  </w:num>
  <w:num w:numId="3">
    <w:abstractNumId w:val="6"/>
  </w:num>
  <w:num w:numId="4">
    <w:abstractNumId w:val="18"/>
  </w:num>
  <w:num w:numId="5">
    <w:abstractNumId w:val="13"/>
  </w:num>
  <w:num w:numId="6">
    <w:abstractNumId w:val="16"/>
  </w:num>
  <w:num w:numId="7">
    <w:abstractNumId w:val="8"/>
  </w:num>
  <w:num w:numId="8">
    <w:abstractNumId w:val="12"/>
  </w:num>
  <w:num w:numId="9">
    <w:abstractNumId w:val="3"/>
  </w:num>
  <w:num w:numId="10">
    <w:abstractNumId w:val="19"/>
  </w:num>
  <w:num w:numId="11">
    <w:abstractNumId w:val="10"/>
  </w:num>
  <w:num w:numId="12">
    <w:abstractNumId w:val="11"/>
  </w:num>
  <w:num w:numId="13">
    <w:abstractNumId w:val="5"/>
  </w:num>
  <w:num w:numId="14">
    <w:abstractNumId w:val="14"/>
  </w:num>
  <w:num w:numId="15">
    <w:abstractNumId w:val="2"/>
  </w:num>
  <w:num w:numId="16">
    <w:abstractNumId w:val="7"/>
  </w:num>
  <w:num w:numId="17">
    <w:abstractNumId w:val="0"/>
  </w:num>
  <w:num w:numId="18">
    <w:abstractNumId w:val="15"/>
  </w:num>
  <w:num w:numId="19">
    <w:abstractNumId w:val="9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2A03"/>
    <w:rsid w:val="000216AC"/>
    <w:rsid w:val="00026D8A"/>
    <w:rsid w:val="00083BAA"/>
    <w:rsid w:val="000A3A32"/>
    <w:rsid w:val="000F75C9"/>
    <w:rsid w:val="000F7901"/>
    <w:rsid w:val="0010680C"/>
    <w:rsid w:val="00140F24"/>
    <w:rsid w:val="00152B0B"/>
    <w:rsid w:val="001640CA"/>
    <w:rsid w:val="001766D6"/>
    <w:rsid w:val="00192419"/>
    <w:rsid w:val="001B2D61"/>
    <w:rsid w:val="001C270D"/>
    <w:rsid w:val="001E2320"/>
    <w:rsid w:val="00214E28"/>
    <w:rsid w:val="0023790D"/>
    <w:rsid w:val="002A6974"/>
    <w:rsid w:val="002E1AED"/>
    <w:rsid w:val="00307B41"/>
    <w:rsid w:val="00352B81"/>
    <w:rsid w:val="00380AB9"/>
    <w:rsid w:val="00394757"/>
    <w:rsid w:val="003A0150"/>
    <w:rsid w:val="003E24DF"/>
    <w:rsid w:val="0041428F"/>
    <w:rsid w:val="0042553D"/>
    <w:rsid w:val="004A2B0D"/>
    <w:rsid w:val="004E5AB4"/>
    <w:rsid w:val="00514B20"/>
    <w:rsid w:val="00562A03"/>
    <w:rsid w:val="005A7B24"/>
    <w:rsid w:val="005C2210"/>
    <w:rsid w:val="005D6137"/>
    <w:rsid w:val="00615018"/>
    <w:rsid w:val="0062123A"/>
    <w:rsid w:val="00646E75"/>
    <w:rsid w:val="006729A7"/>
    <w:rsid w:val="00687C0B"/>
    <w:rsid w:val="006C039A"/>
    <w:rsid w:val="006F6F10"/>
    <w:rsid w:val="0072491E"/>
    <w:rsid w:val="00731E0C"/>
    <w:rsid w:val="00737630"/>
    <w:rsid w:val="0075664F"/>
    <w:rsid w:val="00783E79"/>
    <w:rsid w:val="007A64E5"/>
    <w:rsid w:val="007B47D1"/>
    <w:rsid w:val="007B5AE8"/>
    <w:rsid w:val="007D720D"/>
    <w:rsid w:val="007F5192"/>
    <w:rsid w:val="00831721"/>
    <w:rsid w:val="00862A06"/>
    <w:rsid w:val="00995390"/>
    <w:rsid w:val="00A26FE7"/>
    <w:rsid w:val="00A505F1"/>
    <w:rsid w:val="00A66B18"/>
    <w:rsid w:val="00A6783B"/>
    <w:rsid w:val="00A96CF8"/>
    <w:rsid w:val="00AA089B"/>
    <w:rsid w:val="00AB5D13"/>
    <w:rsid w:val="00AB5F6A"/>
    <w:rsid w:val="00AE1388"/>
    <w:rsid w:val="00AF3982"/>
    <w:rsid w:val="00B50294"/>
    <w:rsid w:val="00B57D6E"/>
    <w:rsid w:val="00B65309"/>
    <w:rsid w:val="00B662B6"/>
    <w:rsid w:val="00B932CF"/>
    <w:rsid w:val="00B93312"/>
    <w:rsid w:val="00BB0C43"/>
    <w:rsid w:val="00C0256B"/>
    <w:rsid w:val="00C15BC4"/>
    <w:rsid w:val="00C61D01"/>
    <w:rsid w:val="00C701F7"/>
    <w:rsid w:val="00C70786"/>
    <w:rsid w:val="00CA12B2"/>
    <w:rsid w:val="00D010AC"/>
    <w:rsid w:val="00D10958"/>
    <w:rsid w:val="00D33355"/>
    <w:rsid w:val="00D66593"/>
    <w:rsid w:val="00D67707"/>
    <w:rsid w:val="00DD752E"/>
    <w:rsid w:val="00DE6DA2"/>
    <w:rsid w:val="00DF2D30"/>
    <w:rsid w:val="00E05070"/>
    <w:rsid w:val="00E15CF3"/>
    <w:rsid w:val="00E337A0"/>
    <w:rsid w:val="00E4786A"/>
    <w:rsid w:val="00E55D74"/>
    <w:rsid w:val="00E6540C"/>
    <w:rsid w:val="00E7723C"/>
    <w:rsid w:val="00E81E2A"/>
    <w:rsid w:val="00E8696F"/>
    <w:rsid w:val="00EE0952"/>
    <w:rsid w:val="00F03366"/>
    <w:rsid w:val="00F77E5E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1DC072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783B"/>
    <w:pPr>
      <w:spacing w:before="40" w:after="360"/>
      <w:ind w:left="720" w:right="720"/>
    </w:pPr>
    <w:rPr>
      <w:rFonts w:eastAsiaTheme="minorHAnsi"/>
      <w:color w:val="595959" w:themeColor="text1" w:themeTint="A6"/>
      <w:kern w:val="20"/>
      <w:szCs w:val="20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spacing w:before="0"/>
      <w:contextualSpacing/>
      <w:outlineLvl w:val="0"/>
    </w:pPr>
    <w:rPr>
      <w:rFonts w:asciiTheme="majorHAnsi" w:eastAsiaTheme="majorEastAsia" w:hAnsiTheme="majorHAnsi" w:cstheme="majorBidi"/>
      <w:caps/>
      <w:color w:val="112F51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112F51" w:themeColor="accent1" w:themeShade="BF"/>
      <w:kern w:val="20"/>
      <w:sz w:val="20"/>
      <w:szCs w:val="20"/>
    </w:rPr>
  </w:style>
  <w:style w:type="paragraph" w:customStyle="1" w:styleId="Recipient">
    <w:name w:val="Recipient"/>
    <w:basedOn w:val="Normal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A66B18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A6783B"/>
    <w:pPr>
      <w:spacing w:before="480" w:after="960"/>
    </w:pPr>
  </w:style>
  <w:style w:type="character" w:customStyle="1" w:styleId="ClosingChar">
    <w:name w:val="Closing Char"/>
    <w:basedOn w:val="DefaultParagraphFont"/>
    <w:link w:val="Closing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SignatureChar">
    <w:name w:val="Signature Char"/>
    <w:basedOn w:val="DefaultParagraphFont"/>
    <w:link w:val="Signature"/>
    <w:uiPriority w:val="7"/>
    <w:rsid w:val="00A6783B"/>
    <w:rPr>
      <w:rFonts w:eastAsiaTheme="minorHAnsi"/>
      <w:b/>
      <w:bCs/>
      <w:color w:val="17406D" w:themeColor="accent1"/>
      <w:kern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E24DF"/>
    <w:pPr>
      <w:spacing w:after="0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Strong">
    <w:name w:val="Strong"/>
    <w:basedOn w:val="DefaultParagraphFont"/>
    <w:uiPriority w:val="1"/>
    <w:semiHidden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A66B18"/>
    <w:pPr>
      <w:spacing w:before="0" w:after="0"/>
    </w:pPr>
    <w:rPr>
      <w:color w:val="FFFFFF" w:themeColor="background1"/>
    </w:r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Logo">
    <w:name w:val="Logo"/>
    <w:basedOn w:val="Normal"/>
    <w:next w:val="Normal"/>
    <w:link w:val="LogoChar"/>
    <w:qFormat/>
    <w:rsid w:val="00AA089B"/>
    <w:pPr>
      <w:spacing w:before="0" w:after="0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LogoChar">
    <w:name w:val="Logo Char"/>
    <w:basedOn w:val="DefaultParagraphFont"/>
    <w:link w:val="Logo"/>
    <w:rsid w:val="00AA089B"/>
    <w:rPr>
      <w:rFonts w:eastAsiaTheme="minorHAnsi" w:hAnsi="Calibri"/>
      <w:b/>
      <w:bCs/>
      <w:color w:val="FFFFFF" w:themeColor="background1"/>
      <w:spacing w:val="120"/>
      <w:kern w:val="24"/>
      <w:sz w:val="44"/>
      <w:szCs w:val="48"/>
    </w:rPr>
  </w:style>
  <w:style w:type="paragraph" w:styleId="NoSpacing">
    <w:name w:val="No Spacing"/>
    <w:link w:val="NoSpacingChar"/>
    <w:uiPriority w:val="1"/>
    <w:qFormat/>
    <w:rsid w:val="00562A03"/>
    <w:rPr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62A03"/>
    <w:rPr>
      <w:sz w:val="22"/>
      <w:szCs w:val="22"/>
      <w:lang w:eastAsia="en-US"/>
    </w:rPr>
  </w:style>
  <w:style w:type="paragraph" w:styleId="ListParagraph">
    <w:name w:val="List Paragraph"/>
    <w:basedOn w:val="Normal"/>
    <w:uiPriority w:val="34"/>
    <w:semiHidden/>
    <w:rsid w:val="00737630"/>
    <w:p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8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7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lal%20Computers\AppData\Local\Microsoft\Office\16.0\DTS\en-PK%7b4D3F18B1-552B-4191-B850-CDA639010233%7d\%7bB5BEF460-6666-4D61-84A2-FAA756EF9B69%7dtf56348247_win32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428B7B-A1F9-4CED-B52D-314C139B24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E09AE5A-B3B6-44BC-8570-615CB5E05AA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3B74C0E-7993-40E1-930F-CF78C434EB6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4.xml><?xml version="1.0" encoding="utf-8"?>
<ds:datastoreItem xmlns:ds="http://schemas.openxmlformats.org/officeDocument/2006/customXml" ds:itemID="{69F2C826-DE10-4F3D-83CB-C3560671FE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{B5BEF460-6666-4D61-84A2-FAA756EF9B69}tf56348247_win32</Template>
  <TotalTime>0</TotalTime>
  <Pages>18</Pages>
  <Words>548</Words>
  <Characters>3127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2024-10-25T12:35:00Z</dcterms:created>
  <dcterms:modified xsi:type="dcterms:W3CDTF">2024-10-25T23:09:00Z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